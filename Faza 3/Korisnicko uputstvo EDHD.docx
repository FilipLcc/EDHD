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1B0B0E" w:rsidRDefault="001B0B0E">
      <w:pPr>
        <w:spacing w:before="3" w:line="240" w:lineRule="exact"/>
        <w:rPr>
          <w:sz w:val="24"/>
          <w:szCs w:val="24"/>
        </w:rPr>
      </w:pPr>
    </w:p>
    <w:p w14:paraId="1A155E8D" w14:textId="0CC3DAAF" w:rsidR="0A18A65C" w:rsidRDefault="0A18A65C" w:rsidP="69AE09F1">
      <w:pPr>
        <w:spacing w:line="259" w:lineRule="auto"/>
      </w:pPr>
      <w:proofErr w:type="spellStart"/>
      <w:r w:rsidRPr="69AE09F1">
        <w:rPr>
          <w:rFonts w:ascii="Arial" w:eastAsia="Arial" w:hAnsi="Arial" w:cs="Arial"/>
          <w:b/>
          <w:bCs/>
          <w:sz w:val="64"/>
          <w:szCs w:val="64"/>
        </w:rPr>
        <w:t>Корисничко</w:t>
      </w:r>
      <w:proofErr w:type="spellEnd"/>
      <w:r w:rsidRPr="69AE09F1">
        <w:rPr>
          <w:rFonts w:ascii="Arial" w:eastAsia="Arial" w:hAnsi="Arial" w:cs="Arial"/>
          <w:b/>
          <w:bCs/>
          <w:sz w:val="64"/>
          <w:szCs w:val="64"/>
        </w:rPr>
        <w:t xml:space="preserve"> </w:t>
      </w:r>
      <w:proofErr w:type="spellStart"/>
      <w:r w:rsidRPr="69AE09F1">
        <w:rPr>
          <w:rFonts w:ascii="Arial" w:eastAsia="Arial" w:hAnsi="Arial" w:cs="Arial"/>
          <w:b/>
          <w:bCs/>
          <w:sz w:val="64"/>
          <w:szCs w:val="64"/>
        </w:rPr>
        <w:t>упутство</w:t>
      </w:r>
      <w:proofErr w:type="spellEnd"/>
    </w:p>
    <w:p w14:paraId="0A37501D" w14:textId="77777777" w:rsidR="001B0B0E" w:rsidRDefault="001B0B0E">
      <w:pPr>
        <w:spacing w:before="10" w:line="140" w:lineRule="exact"/>
        <w:rPr>
          <w:sz w:val="14"/>
          <w:szCs w:val="14"/>
        </w:rPr>
      </w:pPr>
    </w:p>
    <w:p w14:paraId="5DAB6C7B" w14:textId="77777777" w:rsidR="001B0B0E" w:rsidRDefault="001B0B0E">
      <w:pPr>
        <w:spacing w:line="200" w:lineRule="exact"/>
      </w:pPr>
    </w:p>
    <w:p w14:paraId="02EB378F" w14:textId="77777777" w:rsidR="001B0B0E" w:rsidRDefault="001B0B0E">
      <w:pPr>
        <w:spacing w:line="200" w:lineRule="exact"/>
      </w:pPr>
    </w:p>
    <w:p w14:paraId="6A05A809" w14:textId="77777777" w:rsidR="001B0B0E" w:rsidRDefault="001B0B0E">
      <w:pPr>
        <w:spacing w:line="200" w:lineRule="exact"/>
      </w:pPr>
    </w:p>
    <w:p w14:paraId="5A39BBE3" w14:textId="77777777" w:rsidR="001B0B0E" w:rsidRDefault="001B0B0E">
      <w:pPr>
        <w:spacing w:line="200" w:lineRule="exact"/>
      </w:pPr>
    </w:p>
    <w:p w14:paraId="41C8F396" w14:textId="77777777" w:rsidR="001B0B0E" w:rsidRDefault="001B0B0E">
      <w:pPr>
        <w:spacing w:line="200" w:lineRule="exact"/>
      </w:pPr>
    </w:p>
    <w:p w14:paraId="72A3D3EC" w14:textId="77777777" w:rsidR="001B0B0E" w:rsidRDefault="001B0B0E">
      <w:pPr>
        <w:spacing w:line="200" w:lineRule="exact"/>
      </w:pPr>
    </w:p>
    <w:p w14:paraId="0D0B940D" w14:textId="77777777" w:rsidR="001B0B0E" w:rsidRDefault="001B0B0E">
      <w:pPr>
        <w:spacing w:line="200" w:lineRule="exact"/>
      </w:pPr>
    </w:p>
    <w:p w14:paraId="1BE1653A" w14:textId="71CB62FD" w:rsidR="0A18A65C" w:rsidRDefault="0A18A65C" w:rsidP="69AE09F1">
      <w:pPr>
        <w:spacing w:line="259" w:lineRule="auto"/>
        <w:rPr>
          <w:i/>
          <w:iCs/>
          <w:sz w:val="48"/>
          <w:szCs w:val="48"/>
        </w:rPr>
      </w:pPr>
      <w:r w:rsidRPr="69AE09F1">
        <w:rPr>
          <w:i/>
          <w:iCs/>
          <w:sz w:val="48"/>
          <w:szCs w:val="48"/>
        </w:rPr>
        <w:t>European Distributed Health Database Application</w:t>
      </w:r>
    </w:p>
    <w:p w14:paraId="0E27B00A" w14:textId="77777777" w:rsidR="001B0B0E" w:rsidRDefault="001B0B0E">
      <w:pPr>
        <w:spacing w:before="10" w:line="120" w:lineRule="exact"/>
        <w:rPr>
          <w:sz w:val="12"/>
          <w:szCs w:val="12"/>
        </w:rPr>
      </w:pPr>
    </w:p>
    <w:p w14:paraId="60061E4C" w14:textId="77777777" w:rsidR="001B0B0E" w:rsidRDefault="001B0B0E">
      <w:pPr>
        <w:spacing w:line="200" w:lineRule="exact"/>
      </w:pPr>
    </w:p>
    <w:p w14:paraId="44EAFD9C" w14:textId="77777777" w:rsidR="001B0B0E" w:rsidRDefault="001B0B0E">
      <w:pPr>
        <w:spacing w:line="200" w:lineRule="exact"/>
      </w:pPr>
    </w:p>
    <w:p w14:paraId="4B94D5A5" w14:textId="77777777" w:rsidR="001B0B0E" w:rsidRDefault="001B0B0E">
      <w:pPr>
        <w:spacing w:line="200" w:lineRule="exact"/>
      </w:pPr>
    </w:p>
    <w:p w14:paraId="3DEEC669" w14:textId="77777777" w:rsidR="001B0B0E" w:rsidRDefault="001B0B0E">
      <w:pPr>
        <w:spacing w:line="200" w:lineRule="exact"/>
      </w:pPr>
    </w:p>
    <w:p w14:paraId="3656B9AB" w14:textId="77777777" w:rsidR="001B0B0E" w:rsidRDefault="001B0B0E">
      <w:pPr>
        <w:spacing w:line="200" w:lineRule="exact"/>
      </w:pPr>
    </w:p>
    <w:p w14:paraId="45FB0818" w14:textId="77777777" w:rsidR="001B0B0E" w:rsidRDefault="001B0B0E">
      <w:pPr>
        <w:spacing w:line="200" w:lineRule="exact"/>
      </w:pPr>
    </w:p>
    <w:p w14:paraId="2B4447D3" w14:textId="127FCC67" w:rsidR="0A18A65C" w:rsidRDefault="0A18A65C" w:rsidP="69AE09F1">
      <w:pPr>
        <w:spacing w:line="259" w:lineRule="auto"/>
      </w:pPr>
      <w:proofErr w:type="spellStart"/>
      <w:r w:rsidRPr="69AE09F1">
        <w:rPr>
          <w:b/>
          <w:bCs/>
          <w:sz w:val="28"/>
          <w:szCs w:val="28"/>
        </w:rPr>
        <w:t>Електротехнички</w:t>
      </w:r>
      <w:proofErr w:type="spellEnd"/>
      <w:r w:rsidRPr="69AE09F1">
        <w:rPr>
          <w:b/>
          <w:bCs/>
          <w:sz w:val="28"/>
          <w:szCs w:val="28"/>
        </w:rPr>
        <w:t xml:space="preserve"> </w:t>
      </w:r>
      <w:proofErr w:type="spellStart"/>
      <w:r w:rsidRPr="69AE09F1">
        <w:rPr>
          <w:b/>
          <w:bCs/>
          <w:sz w:val="28"/>
          <w:szCs w:val="28"/>
        </w:rPr>
        <w:t>факултет</w:t>
      </w:r>
      <w:proofErr w:type="spellEnd"/>
      <w:r w:rsidRPr="69AE09F1">
        <w:rPr>
          <w:b/>
          <w:bCs/>
          <w:sz w:val="28"/>
          <w:szCs w:val="28"/>
        </w:rPr>
        <w:t>,</w:t>
      </w:r>
    </w:p>
    <w:p w14:paraId="5B789BBE" w14:textId="7BBB45BB" w:rsidR="0A18A65C" w:rsidRDefault="0A18A65C" w:rsidP="69AE09F1">
      <w:pPr>
        <w:spacing w:line="259" w:lineRule="auto"/>
      </w:pPr>
      <w:proofErr w:type="spellStart"/>
      <w:r w:rsidRPr="69AE09F1">
        <w:rPr>
          <w:b/>
          <w:bCs/>
          <w:sz w:val="28"/>
          <w:szCs w:val="28"/>
        </w:rPr>
        <w:t>Универзитет</w:t>
      </w:r>
      <w:proofErr w:type="spellEnd"/>
      <w:r w:rsidRPr="69AE09F1">
        <w:rPr>
          <w:b/>
          <w:bCs/>
          <w:sz w:val="28"/>
          <w:szCs w:val="28"/>
        </w:rPr>
        <w:t xml:space="preserve"> у </w:t>
      </w:r>
      <w:proofErr w:type="spellStart"/>
      <w:r w:rsidRPr="69AE09F1">
        <w:rPr>
          <w:b/>
          <w:bCs/>
          <w:sz w:val="28"/>
          <w:szCs w:val="28"/>
        </w:rPr>
        <w:t>Београду</w:t>
      </w:r>
      <w:proofErr w:type="spellEnd"/>
    </w:p>
    <w:p w14:paraId="049F31CB" w14:textId="77777777" w:rsidR="001B0B0E" w:rsidRDefault="001B0B0E">
      <w:pPr>
        <w:spacing w:line="200" w:lineRule="exact"/>
      </w:pPr>
    </w:p>
    <w:p w14:paraId="53128261" w14:textId="77777777" w:rsidR="001B0B0E" w:rsidRDefault="001B0B0E">
      <w:pPr>
        <w:spacing w:line="200" w:lineRule="exact"/>
      </w:pPr>
    </w:p>
    <w:p w14:paraId="62486C05" w14:textId="77777777" w:rsidR="001B0B0E" w:rsidRDefault="001B0B0E">
      <w:pPr>
        <w:spacing w:before="20" w:line="240" w:lineRule="exact"/>
        <w:rPr>
          <w:sz w:val="24"/>
          <w:szCs w:val="24"/>
        </w:rPr>
      </w:pPr>
    </w:p>
    <w:p w14:paraId="089B342B" w14:textId="022BA181" w:rsidR="0A18A65C" w:rsidRDefault="0A18A65C" w:rsidP="69AE09F1">
      <w:pPr>
        <w:spacing w:line="259" w:lineRule="auto"/>
        <w:rPr>
          <w:sz w:val="28"/>
          <w:szCs w:val="28"/>
        </w:rPr>
        <w:sectPr w:rsidR="0A18A65C">
          <w:headerReference w:type="default" r:id="rId9"/>
          <w:footerReference w:type="default" r:id="rId10"/>
          <w:pgSz w:w="12240" w:h="15840"/>
          <w:pgMar w:top="1480" w:right="1720" w:bottom="280" w:left="1720" w:header="720" w:footer="720" w:gutter="0"/>
          <w:cols w:space="720"/>
        </w:sectPr>
      </w:pPr>
      <w:proofErr w:type="spellStart"/>
      <w:proofErr w:type="gramStart"/>
      <w:r w:rsidRPr="69AE09F1">
        <w:rPr>
          <w:sz w:val="28"/>
          <w:szCs w:val="28"/>
        </w:rPr>
        <w:t>Јул</w:t>
      </w:r>
      <w:proofErr w:type="spellEnd"/>
      <w:r w:rsidRPr="69AE09F1">
        <w:rPr>
          <w:sz w:val="28"/>
          <w:szCs w:val="28"/>
        </w:rPr>
        <w:t>, 2020.</w:t>
      </w:r>
      <w:proofErr w:type="gramEnd"/>
    </w:p>
    <w:p w14:paraId="65EA1D93" w14:textId="6032D860" w:rsidR="001B0B0E" w:rsidRDefault="1BE72051" w:rsidP="69AE09F1">
      <w:pPr>
        <w:spacing w:line="259" w:lineRule="auto"/>
        <w:rPr>
          <w:b/>
          <w:bCs/>
          <w:sz w:val="32"/>
          <w:szCs w:val="32"/>
          <w:lang w:val="sr-Cyrl-RS"/>
        </w:rPr>
      </w:pPr>
      <w:proofErr w:type="spellStart"/>
      <w:r w:rsidRPr="69AE09F1">
        <w:rPr>
          <w:b/>
          <w:bCs/>
          <w:sz w:val="32"/>
          <w:szCs w:val="32"/>
        </w:rPr>
        <w:lastRenderedPageBreak/>
        <w:t>Корисничко</w:t>
      </w:r>
      <w:proofErr w:type="spellEnd"/>
      <w:r w:rsidRPr="69AE09F1">
        <w:rPr>
          <w:b/>
          <w:bCs/>
          <w:sz w:val="32"/>
          <w:szCs w:val="32"/>
        </w:rPr>
        <w:t xml:space="preserve"> </w:t>
      </w:r>
      <w:proofErr w:type="spellStart"/>
      <w:r w:rsidRPr="69AE09F1">
        <w:rPr>
          <w:b/>
          <w:bCs/>
          <w:sz w:val="32"/>
          <w:szCs w:val="32"/>
        </w:rPr>
        <w:t>упутство</w:t>
      </w:r>
      <w:proofErr w:type="spellEnd"/>
    </w:p>
    <w:p w14:paraId="2DB102F5" w14:textId="77777777" w:rsidR="0082303D" w:rsidRPr="0082303D" w:rsidRDefault="0082303D" w:rsidP="69AE09F1">
      <w:pPr>
        <w:spacing w:line="259" w:lineRule="auto"/>
        <w:rPr>
          <w:lang w:val="sr-Cyrl-RS"/>
        </w:rPr>
      </w:pPr>
    </w:p>
    <w:p w14:paraId="1299C43A" w14:textId="7ACB4AB1" w:rsidR="001B0B0E" w:rsidRPr="0082303D" w:rsidRDefault="1BE72051" w:rsidP="0082303D">
      <w:pPr>
        <w:spacing w:line="259" w:lineRule="auto"/>
        <w:rPr>
          <w:lang w:val="sr-Cyrl-RS"/>
        </w:rPr>
      </w:pPr>
      <w:proofErr w:type="spellStart"/>
      <w:r w:rsidRPr="69AE09F1">
        <w:rPr>
          <w:b/>
          <w:bCs/>
          <w:sz w:val="28"/>
          <w:szCs w:val="28"/>
        </w:rPr>
        <w:t>Садржај</w:t>
      </w:r>
      <w:proofErr w:type="spellEnd"/>
    </w:p>
    <w:sdt>
      <w:sdtPr>
        <w:id w:val="1785155793"/>
        <w:docPartObj>
          <w:docPartGallery w:val="Table of Contents"/>
          <w:docPartUnique/>
        </w:docPartObj>
      </w:sdtPr>
      <w:sdtEndPr>
        <w:rPr>
          <w:rFonts w:ascii="Times New Roman" w:eastAsia="Times New Roman" w:hAnsi="Times New Roman" w:cs="Times New Roman"/>
          <w:noProof/>
          <w:color w:val="auto"/>
          <w:sz w:val="20"/>
          <w:szCs w:val="20"/>
          <w:lang w:eastAsia="en-US"/>
        </w:rPr>
      </w:sdtEndPr>
      <w:sdtContent>
        <w:p w14:paraId="14543B07" w14:textId="70F2FF2B" w:rsidR="008D5250" w:rsidRDefault="008D5250">
          <w:pPr>
            <w:pStyle w:val="TOCHeading"/>
          </w:pPr>
          <w:r>
            <w:t>Contents</w:t>
          </w:r>
        </w:p>
        <w:p w14:paraId="7E6081D9" w14:textId="77777777" w:rsidR="00881EFA" w:rsidRDefault="008D5250">
          <w:pPr>
            <w:pStyle w:val="TOC1"/>
            <w:tabs>
              <w:tab w:val="right" w:leader="dot" w:pos="96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881EFA" w:rsidRPr="008D0455">
            <w:rPr>
              <w:rStyle w:val="Hyperlink"/>
              <w:noProof/>
            </w:rPr>
            <w:fldChar w:fldCharType="begin"/>
          </w:r>
          <w:r w:rsidR="00881EFA" w:rsidRPr="008D0455">
            <w:rPr>
              <w:rStyle w:val="Hyperlink"/>
              <w:noProof/>
            </w:rPr>
            <w:instrText xml:space="preserve"> </w:instrText>
          </w:r>
          <w:r w:rsidR="00881EFA">
            <w:rPr>
              <w:noProof/>
            </w:rPr>
            <w:instrText>HYPERLINK \l "_Toc44194900"</w:instrText>
          </w:r>
          <w:r w:rsidR="00881EFA" w:rsidRPr="008D0455">
            <w:rPr>
              <w:rStyle w:val="Hyperlink"/>
              <w:noProof/>
            </w:rPr>
            <w:instrText xml:space="preserve"> </w:instrText>
          </w:r>
          <w:r w:rsidR="00881EFA" w:rsidRPr="008D0455">
            <w:rPr>
              <w:rStyle w:val="Hyperlink"/>
              <w:noProof/>
            </w:rPr>
          </w:r>
          <w:r w:rsidR="00881EFA" w:rsidRPr="008D0455">
            <w:rPr>
              <w:rStyle w:val="Hyperlink"/>
              <w:noProof/>
            </w:rPr>
            <w:fldChar w:fldCharType="separate"/>
          </w:r>
          <w:r w:rsidR="00881EFA" w:rsidRPr="008D0455">
            <w:rPr>
              <w:rStyle w:val="Hyperlink"/>
              <w:rFonts w:eastAsia="Arial"/>
              <w:noProof/>
            </w:rPr>
            <w:t xml:space="preserve">1.0    </w:t>
          </w:r>
          <w:r w:rsidR="00881EFA" w:rsidRPr="008D0455">
            <w:rPr>
              <w:rStyle w:val="Hyperlink"/>
              <w:noProof/>
            </w:rPr>
            <w:t>Опште информације о систему и апликацији</w:t>
          </w:r>
          <w:r w:rsidR="00881EFA">
            <w:rPr>
              <w:noProof/>
              <w:webHidden/>
            </w:rPr>
            <w:tab/>
          </w:r>
          <w:r w:rsidR="00881EFA">
            <w:rPr>
              <w:noProof/>
              <w:webHidden/>
            </w:rPr>
            <w:fldChar w:fldCharType="begin"/>
          </w:r>
          <w:r w:rsidR="00881EFA">
            <w:rPr>
              <w:noProof/>
              <w:webHidden/>
            </w:rPr>
            <w:instrText xml:space="preserve"> PAGEREF _Toc44194900 \h </w:instrText>
          </w:r>
          <w:r w:rsidR="00881EFA">
            <w:rPr>
              <w:noProof/>
              <w:webHidden/>
            </w:rPr>
          </w:r>
          <w:r w:rsidR="00881EFA">
            <w:rPr>
              <w:noProof/>
              <w:webHidden/>
            </w:rPr>
            <w:fldChar w:fldCharType="separate"/>
          </w:r>
          <w:r w:rsidR="00881EFA">
            <w:rPr>
              <w:noProof/>
              <w:webHidden/>
            </w:rPr>
            <w:t>3</w:t>
          </w:r>
          <w:r w:rsidR="00881EFA">
            <w:rPr>
              <w:noProof/>
              <w:webHidden/>
            </w:rPr>
            <w:fldChar w:fldCharType="end"/>
          </w:r>
          <w:r w:rsidR="00881EFA" w:rsidRPr="008D0455">
            <w:rPr>
              <w:rStyle w:val="Hyperlink"/>
              <w:noProof/>
            </w:rPr>
            <w:fldChar w:fldCharType="end"/>
          </w:r>
        </w:p>
        <w:p w14:paraId="57625F56"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01" w:history="1">
            <w:r w:rsidRPr="008D0455">
              <w:rPr>
                <w:rStyle w:val="Hyperlink"/>
                <w:rFonts w:eastAsia="Arial"/>
                <w:noProof/>
              </w:rPr>
              <w:t>1.1    Систем “European Distributed Health Database”</w:t>
            </w:r>
            <w:r>
              <w:rPr>
                <w:noProof/>
                <w:webHidden/>
              </w:rPr>
              <w:tab/>
            </w:r>
            <w:r>
              <w:rPr>
                <w:noProof/>
                <w:webHidden/>
              </w:rPr>
              <w:fldChar w:fldCharType="begin"/>
            </w:r>
            <w:r>
              <w:rPr>
                <w:noProof/>
                <w:webHidden/>
              </w:rPr>
              <w:instrText xml:space="preserve"> PAGEREF _Toc44194901 \h </w:instrText>
            </w:r>
            <w:r>
              <w:rPr>
                <w:noProof/>
                <w:webHidden/>
              </w:rPr>
            </w:r>
            <w:r>
              <w:rPr>
                <w:noProof/>
                <w:webHidden/>
              </w:rPr>
              <w:fldChar w:fldCharType="separate"/>
            </w:r>
            <w:r>
              <w:rPr>
                <w:noProof/>
                <w:webHidden/>
              </w:rPr>
              <w:t>3</w:t>
            </w:r>
            <w:r>
              <w:rPr>
                <w:noProof/>
                <w:webHidden/>
              </w:rPr>
              <w:fldChar w:fldCharType="end"/>
            </w:r>
          </w:hyperlink>
        </w:p>
        <w:p w14:paraId="73F049AB"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02" w:history="1">
            <w:r w:rsidRPr="008D0455">
              <w:rPr>
                <w:rStyle w:val="Hyperlink"/>
                <w:rFonts w:eastAsia="Arial"/>
                <w:noProof/>
              </w:rPr>
              <w:t>1.2    О апликацији</w:t>
            </w:r>
            <w:r>
              <w:rPr>
                <w:noProof/>
                <w:webHidden/>
              </w:rPr>
              <w:tab/>
            </w:r>
            <w:r>
              <w:rPr>
                <w:noProof/>
                <w:webHidden/>
              </w:rPr>
              <w:fldChar w:fldCharType="begin"/>
            </w:r>
            <w:r>
              <w:rPr>
                <w:noProof/>
                <w:webHidden/>
              </w:rPr>
              <w:instrText xml:space="preserve"> PAGEREF _Toc44194902 \h </w:instrText>
            </w:r>
            <w:r>
              <w:rPr>
                <w:noProof/>
                <w:webHidden/>
              </w:rPr>
            </w:r>
            <w:r>
              <w:rPr>
                <w:noProof/>
                <w:webHidden/>
              </w:rPr>
              <w:fldChar w:fldCharType="separate"/>
            </w:r>
            <w:r>
              <w:rPr>
                <w:noProof/>
                <w:webHidden/>
              </w:rPr>
              <w:t>3</w:t>
            </w:r>
            <w:r>
              <w:rPr>
                <w:noProof/>
                <w:webHidden/>
              </w:rPr>
              <w:fldChar w:fldCharType="end"/>
            </w:r>
          </w:hyperlink>
        </w:p>
        <w:p w14:paraId="644726BF"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03" w:history="1">
            <w:r w:rsidRPr="008D0455">
              <w:rPr>
                <w:rStyle w:val="Hyperlink"/>
                <w:rFonts w:eastAsia="Arial"/>
                <w:noProof/>
              </w:rPr>
              <w:t>1.3    Типови корисника</w:t>
            </w:r>
            <w:r>
              <w:rPr>
                <w:noProof/>
                <w:webHidden/>
              </w:rPr>
              <w:tab/>
            </w:r>
            <w:r>
              <w:rPr>
                <w:noProof/>
                <w:webHidden/>
              </w:rPr>
              <w:fldChar w:fldCharType="begin"/>
            </w:r>
            <w:r>
              <w:rPr>
                <w:noProof/>
                <w:webHidden/>
              </w:rPr>
              <w:instrText xml:space="preserve"> PAGEREF _Toc44194903 \h </w:instrText>
            </w:r>
            <w:r>
              <w:rPr>
                <w:noProof/>
                <w:webHidden/>
              </w:rPr>
            </w:r>
            <w:r>
              <w:rPr>
                <w:noProof/>
                <w:webHidden/>
              </w:rPr>
              <w:fldChar w:fldCharType="separate"/>
            </w:r>
            <w:r>
              <w:rPr>
                <w:noProof/>
                <w:webHidden/>
              </w:rPr>
              <w:t>3</w:t>
            </w:r>
            <w:r>
              <w:rPr>
                <w:noProof/>
                <w:webHidden/>
              </w:rPr>
              <w:fldChar w:fldCharType="end"/>
            </w:r>
          </w:hyperlink>
        </w:p>
        <w:p w14:paraId="18A6505F" w14:textId="77777777" w:rsidR="00881EFA" w:rsidRDefault="00881EFA">
          <w:pPr>
            <w:pStyle w:val="TOC1"/>
            <w:tabs>
              <w:tab w:val="right" w:leader="dot" w:pos="9670"/>
            </w:tabs>
            <w:rPr>
              <w:rFonts w:asciiTheme="minorHAnsi" w:eastAsiaTheme="minorEastAsia" w:hAnsiTheme="minorHAnsi" w:cstheme="minorBidi"/>
              <w:noProof/>
              <w:sz w:val="22"/>
              <w:szCs w:val="22"/>
            </w:rPr>
          </w:pPr>
          <w:hyperlink w:anchor="_Toc44194904" w:history="1">
            <w:r w:rsidRPr="008D0455">
              <w:rPr>
                <w:rStyle w:val="Hyperlink"/>
                <w:rFonts w:eastAsia="Arial"/>
                <w:noProof/>
              </w:rPr>
              <w:t xml:space="preserve">2.0    </w:t>
            </w:r>
            <w:r w:rsidRPr="008D0455">
              <w:rPr>
                <w:rStyle w:val="Hyperlink"/>
                <w:rFonts w:eastAsia="Arial"/>
                <w:noProof/>
                <w:lang w:val="sr-Cyrl-RS"/>
              </w:rPr>
              <w:t>Корисничко упутство - пацијент</w:t>
            </w:r>
            <w:r>
              <w:rPr>
                <w:noProof/>
                <w:webHidden/>
              </w:rPr>
              <w:tab/>
            </w:r>
            <w:r>
              <w:rPr>
                <w:noProof/>
                <w:webHidden/>
              </w:rPr>
              <w:fldChar w:fldCharType="begin"/>
            </w:r>
            <w:r>
              <w:rPr>
                <w:noProof/>
                <w:webHidden/>
              </w:rPr>
              <w:instrText xml:space="preserve"> PAGEREF _Toc44194904 \h </w:instrText>
            </w:r>
            <w:r>
              <w:rPr>
                <w:noProof/>
                <w:webHidden/>
              </w:rPr>
            </w:r>
            <w:r>
              <w:rPr>
                <w:noProof/>
                <w:webHidden/>
              </w:rPr>
              <w:fldChar w:fldCharType="separate"/>
            </w:r>
            <w:r>
              <w:rPr>
                <w:noProof/>
                <w:webHidden/>
              </w:rPr>
              <w:t>5</w:t>
            </w:r>
            <w:r>
              <w:rPr>
                <w:noProof/>
                <w:webHidden/>
              </w:rPr>
              <w:fldChar w:fldCharType="end"/>
            </w:r>
          </w:hyperlink>
        </w:p>
        <w:p w14:paraId="3F65FDF7"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05" w:history="1">
            <w:r w:rsidRPr="008D0455">
              <w:rPr>
                <w:rStyle w:val="Hyperlink"/>
                <w:rFonts w:eastAsia="Arial"/>
                <w:noProof/>
              </w:rPr>
              <w:t>2.1    Пријава на систем</w:t>
            </w:r>
            <w:r>
              <w:rPr>
                <w:noProof/>
                <w:webHidden/>
              </w:rPr>
              <w:tab/>
            </w:r>
            <w:r>
              <w:rPr>
                <w:noProof/>
                <w:webHidden/>
              </w:rPr>
              <w:fldChar w:fldCharType="begin"/>
            </w:r>
            <w:r>
              <w:rPr>
                <w:noProof/>
                <w:webHidden/>
              </w:rPr>
              <w:instrText xml:space="preserve"> PAGEREF _Toc44194905 \h </w:instrText>
            </w:r>
            <w:r>
              <w:rPr>
                <w:noProof/>
                <w:webHidden/>
              </w:rPr>
            </w:r>
            <w:r>
              <w:rPr>
                <w:noProof/>
                <w:webHidden/>
              </w:rPr>
              <w:fldChar w:fldCharType="separate"/>
            </w:r>
            <w:r>
              <w:rPr>
                <w:noProof/>
                <w:webHidden/>
              </w:rPr>
              <w:t>5</w:t>
            </w:r>
            <w:r>
              <w:rPr>
                <w:noProof/>
                <w:webHidden/>
              </w:rPr>
              <w:fldChar w:fldCharType="end"/>
            </w:r>
          </w:hyperlink>
        </w:p>
        <w:p w14:paraId="46CCC213"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06" w:history="1">
            <w:r w:rsidRPr="008D0455">
              <w:rPr>
                <w:rStyle w:val="Hyperlink"/>
                <w:rFonts w:eastAsia="Arial"/>
                <w:noProof/>
              </w:rPr>
              <w:t xml:space="preserve">2.2    </w:t>
            </w:r>
            <w:r w:rsidRPr="008D0455">
              <w:rPr>
                <w:rStyle w:val="Hyperlink"/>
                <w:rFonts w:eastAsia="Arial"/>
                <w:noProof/>
                <w:lang w:val="sr-Cyrl-RS"/>
              </w:rPr>
              <w:t>Преглед налога – пацијент</w:t>
            </w:r>
            <w:r>
              <w:rPr>
                <w:noProof/>
                <w:webHidden/>
              </w:rPr>
              <w:tab/>
            </w:r>
            <w:r>
              <w:rPr>
                <w:noProof/>
                <w:webHidden/>
              </w:rPr>
              <w:fldChar w:fldCharType="begin"/>
            </w:r>
            <w:r>
              <w:rPr>
                <w:noProof/>
                <w:webHidden/>
              </w:rPr>
              <w:instrText xml:space="preserve"> PAGEREF _Toc44194906 \h </w:instrText>
            </w:r>
            <w:r>
              <w:rPr>
                <w:noProof/>
                <w:webHidden/>
              </w:rPr>
            </w:r>
            <w:r>
              <w:rPr>
                <w:noProof/>
                <w:webHidden/>
              </w:rPr>
              <w:fldChar w:fldCharType="separate"/>
            </w:r>
            <w:r>
              <w:rPr>
                <w:noProof/>
                <w:webHidden/>
              </w:rPr>
              <w:t>6</w:t>
            </w:r>
            <w:r>
              <w:rPr>
                <w:noProof/>
                <w:webHidden/>
              </w:rPr>
              <w:fldChar w:fldCharType="end"/>
            </w:r>
          </w:hyperlink>
        </w:p>
        <w:p w14:paraId="383E2879"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07"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 xml:space="preserve">.1   </w:t>
            </w:r>
            <w:r w:rsidRPr="008D0455">
              <w:rPr>
                <w:rStyle w:val="Hyperlink"/>
                <w:rFonts w:eastAsia="Arial"/>
                <w:noProof/>
                <w:lang w:val="sr-Cyrl-RS"/>
              </w:rPr>
              <w:t>Преглед налога – основни подаци</w:t>
            </w:r>
            <w:r>
              <w:rPr>
                <w:noProof/>
                <w:webHidden/>
              </w:rPr>
              <w:tab/>
            </w:r>
            <w:r>
              <w:rPr>
                <w:noProof/>
                <w:webHidden/>
              </w:rPr>
              <w:fldChar w:fldCharType="begin"/>
            </w:r>
            <w:r>
              <w:rPr>
                <w:noProof/>
                <w:webHidden/>
              </w:rPr>
              <w:instrText xml:space="preserve"> PAGEREF _Toc44194907 \h </w:instrText>
            </w:r>
            <w:r>
              <w:rPr>
                <w:noProof/>
                <w:webHidden/>
              </w:rPr>
            </w:r>
            <w:r>
              <w:rPr>
                <w:noProof/>
                <w:webHidden/>
              </w:rPr>
              <w:fldChar w:fldCharType="separate"/>
            </w:r>
            <w:r>
              <w:rPr>
                <w:noProof/>
                <w:webHidden/>
              </w:rPr>
              <w:t>6</w:t>
            </w:r>
            <w:r>
              <w:rPr>
                <w:noProof/>
                <w:webHidden/>
              </w:rPr>
              <w:fldChar w:fldCharType="end"/>
            </w:r>
          </w:hyperlink>
        </w:p>
        <w:p w14:paraId="43A36E11"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08"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 xml:space="preserve">   </w:t>
            </w:r>
            <w:r w:rsidRPr="008D0455">
              <w:rPr>
                <w:rStyle w:val="Hyperlink"/>
                <w:rFonts w:eastAsia="Arial"/>
                <w:noProof/>
                <w:lang w:val="sr-Cyrl-RS"/>
              </w:rPr>
              <w:t>Преглед налога – историја болести и повреда</w:t>
            </w:r>
            <w:r>
              <w:rPr>
                <w:noProof/>
                <w:webHidden/>
              </w:rPr>
              <w:tab/>
            </w:r>
            <w:r>
              <w:rPr>
                <w:noProof/>
                <w:webHidden/>
              </w:rPr>
              <w:fldChar w:fldCharType="begin"/>
            </w:r>
            <w:r>
              <w:rPr>
                <w:noProof/>
                <w:webHidden/>
              </w:rPr>
              <w:instrText xml:space="preserve"> PAGEREF _Toc44194908 \h </w:instrText>
            </w:r>
            <w:r>
              <w:rPr>
                <w:noProof/>
                <w:webHidden/>
              </w:rPr>
            </w:r>
            <w:r>
              <w:rPr>
                <w:noProof/>
                <w:webHidden/>
              </w:rPr>
              <w:fldChar w:fldCharType="separate"/>
            </w:r>
            <w:r>
              <w:rPr>
                <w:noProof/>
                <w:webHidden/>
              </w:rPr>
              <w:t>7</w:t>
            </w:r>
            <w:r>
              <w:rPr>
                <w:noProof/>
                <w:webHidden/>
              </w:rPr>
              <w:fldChar w:fldCharType="end"/>
            </w:r>
          </w:hyperlink>
        </w:p>
        <w:p w14:paraId="6FC26048"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09"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3</w:t>
            </w:r>
            <w:r w:rsidRPr="008D0455">
              <w:rPr>
                <w:rStyle w:val="Hyperlink"/>
                <w:rFonts w:eastAsia="Arial"/>
                <w:noProof/>
              </w:rPr>
              <w:t xml:space="preserve">   </w:t>
            </w:r>
            <w:r w:rsidRPr="008D0455">
              <w:rPr>
                <w:rStyle w:val="Hyperlink"/>
                <w:rFonts w:eastAsia="Arial"/>
                <w:noProof/>
                <w:lang w:val="sr-Cyrl-RS"/>
              </w:rPr>
              <w:t>Преглед налога – Обављени прегледи</w:t>
            </w:r>
            <w:r>
              <w:rPr>
                <w:noProof/>
                <w:webHidden/>
              </w:rPr>
              <w:tab/>
            </w:r>
            <w:r>
              <w:rPr>
                <w:noProof/>
                <w:webHidden/>
              </w:rPr>
              <w:fldChar w:fldCharType="begin"/>
            </w:r>
            <w:r>
              <w:rPr>
                <w:noProof/>
                <w:webHidden/>
              </w:rPr>
              <w:instrText xml:space="preserve"> PAGEREF _Toc44194909 \h </w:instrText>
            </w:r>
            <w:r>
              <w:rPr>
                <w:noProof/>
                <w:webHidden/>
              </w:rPr>
            </w:r>
            <w:r>
              <w:rPr>
                <w:noProof/>
                <w:webHidden/>
              </w:rPr>
              <w:fldChar w:fldCharType="separate"/>
            </w:r>
            <w:r>
              <w:rPr>
                <w:noProof/>
                <w:webHidden/>
              </w:rPr>
              <w:t>7</w:t>
            </w:r>
            <w:r>
              <w:rPr>
                <w:noProof/>
                <w:webHidden/>
              </w:rPr>
              <w:fldChar w:fldCharType="end"/>
            </w:r>
          </w:hyperlink>
        </w:p>
        <w:p w14:paraId="0EF4AFC2"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0"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4</w:t>
            </w:r>
            <w:r w:rsidRPr="008D0455">
              <w:rPr>
                <w:rStyle w:val="Hyperlink"/>
                <w:rFonts w:eastAsia="Arial"/>
                <w:noProof/>
              </w:rPr>
              <w:t xml:space="preserve">   </w:t>
            </w:r>
            <w:r w:rsidRPr="008D0455">
              <w:rPr>
                <w:rStyle w:val="Hyperlink"/>
                <w:rFonts w:eastAsia="Arial"/>
                <w:noProof/>
                <w:lang w:val="sr-Cyrl-RS"/>
              </w:rPr>
              <w:t>Преглед налога – Крвна група</w:t>
            </w:r>
            <w:r>
              <w:rPr>
                <w:noProof/>
                <w:webHidden/>
              </w:rPr>
              <w:tab/>
            </w:r>
            <w:r>
              <w:rPr>
                <w:noProof/>
                <w:webHidden/>
              </w:rPr>
              <w:fldChar w:fldCharType="begin"/>
            </w:r>
            <w:r>
              <w:rPr>
                <w:noProof/>
                <w:webHidden/>
              </w:rPr>
              <w:instrText xml:space="preserve"> PAGEREF _Toc44194910 \h </w:instrText>
            </w:r>
            <w:r>
              <w:rPr>
                <w:noProof/>
                <w:webHidden/>
              </w:rPr>
            </w:r>
            <w:r>
              <w:rPr>
                <w:noProof/>
                <w:webHidden/>
              </w:rPr>
              <w:fldChar w:fldCharType="separate"/>
            </w:r>
            <w:r>
              <w:rPr>
                <w:noProof/>
                <w:webHidden/>
              </w:rPr>
              <w:t>8</w:t>
            </w:r>
            <w:r>
              <w:rPr>
                <w:noProof/>
                <w:webHidden/>
              </w:rPr>
              <w:fldChar w:fldCharType="end"/>
            </w:r>
          </w:hyperlink>
        </w:p>
        <w:p w14:paraId="5C0753DB"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1"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5</w:t>
            </w:r>
            <w:r w:rsidRPr="008D0455">
              <w:rPr>
                <w:rStyle w:val="Hyperlink"/>
                <w:rFonts w:eastAsia="Arial"/>
                <w:noProof/>
              </w:rPr>
              <w:t xml:space="preserve">   </w:t>
            </w:r>
            <w:r w:rsidRPr="008D0455">
              <w:rPr>
                <w:rStyle w:val="Hyperlink"/>
                <w:rFonts w:eastAsia="Arial"/>
                <w:noProof/>
                <w:lang w:val="sr-Cyrl-RS"/>
              </w:rPr>
              <w:t>Преглед налога – Вакцинација</w:t>
            </w:r>
            <w:r>
              <w:rPr>
                <w:noProof/>
                <w:webHidden/>
              </w:rPr>
              <w:tab/>
            </w:r>
            <w:r>
              <w:rPr>
                <w:noProof/>
                <w:webHidden/>
              </w:rPr>
              <w:fldChar w:fldCharType="begin"/>
            </w:r>
            <w:r>
              <w:rPr>
                <w:noProof/>
                <w:webHidden/>
              </w:rPr>
              <w:instrText xml:space="preserve"> PAGEREF _Toc44194911 \h </w:instrText>
            </w:r>
            <w:r>
              <w:rPr>
                <w:noProof/>
                <w:webHidden/>
              </w:rPr>
            </w:r>
            <w:r>
              <w:rPr>
                <w:noProof/>
                <w:webHidden/>
              </w:rPr>
              <w:fldChar w:fldCharType="separate"/>
            </w:r>
            <w:r>
              <w:rPr>
                <w:noProof/>
                <w:webHidden/>
              </w:rPr>
              <w:t>8</w:t>
            </w:r>
            <w:r>
              <w:rPr>
                <w:noProof/>
                <w:webHidden/>
              </w:rPr>
              <w:fldChar w:fldCharType="end"/>
            </w:r>
          </w:hyperlink>
        </w:p>
        <w:p w14:paraId="2028E31C"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2"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6</w:t>
            </w:r>
            <w:r w:rsidRPr="008D0455">
              <w:rPr>
                <w:rStyle w:val="Hyperlink"/>
                <w:rFonts w:eastAsia="Arial"/>
                <w:noProof/>
              </w:rPr>
              <w:t xml:space="preserve">   </w:t>
            </w:r>
            <w:r w:rsidRPr="008D0455">
              <w:rPr>
                <w:rStyle w:val="Hyperlink"/>
                <w:rFonts w:eastAsia="Arial"/>
                <w:noProof/>
                <w:lang w:val="sr-Cyrl-RS"/>
              </w:rPr>
              <w:t>Преглед налога – Алергије</w:t>
            </w:r>
            <w:r>
              <w:rPr>
                <w:noProof/>
                <w:webHidden/>
              </w:rPr>
              <w:tab/>
            </w:r>
            <w:r>
              <w:rPr>
                <w:noProof/>
                <w:webHidden/>
              </w:rPr>
              <w:fldChar w:fldCharType="begin"/>
            </w:r>
            <w:r>
              <w:rPr>
                <w:noProof/>
                <w:webHidden/>
              </w:rPr>
              <w:instrText xml:space="preserve"> PAGEREF _Toc44194912 \h </w:instrText>
            </w:r>
            <w:r>
              <w:rPr>
                <w:noProof/>
                <w:webHidden/>
              </w:rPr>
            </w:r>
            <w:r>
              <w:rPr>
                <w:noProof/>
                <w:webHidden/>
              </w:rPr>
              <w:fldChar w:fldCharType="separate"/>
            </w:r>
            <w:r>
              <w:rPr>
                <w:noProof/>
                <w:webHidden/>
              </w:rPr>
              <w:t>9</w:t>
            </w:r>
            <w:r>
              <w:rPr>
                <w:noProof/>
                <w:webHidden/>
              </w:rPr>
              <w:fldChar w:fldCharType="end"/>
            </w:r>
          </w:hyperlink>
        </w:p>
        <w:p w14:paraId="5B9D67E3"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3"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7</w:t>
            </w:r>
            <w:r w:rsidRPr="008D0455">
              <w:rPr>
                <w:rStyle w:val="Hyperlink"/>
                <w:rFonts w:eastAsia="Arial"/>
                <w:noProof/>
              </w:rPr>
              <w:t xml:space="preserve">   </w:t>
            </w:r>
            <w:r w:rsidRPr="008D0455">
              <w:rPr>
                <w:rStyle w:val="Hyperlink"/>
                <w:rFonts w:eastAsia="Arial"/>
                <w:noProof/>
                <w:lang w:val="sr-Cyrl-RS"/>
              </w:rPr>
              <w:t>Преглед налога – Нетолерантности</w:t>
            </w:r>
            <w:r>
              <w:rPr>
                <w:noProof/>
                <w:webHidden/>
              </w:rPr>
              <w:tab/>
            </w:r>
            <w:r>
              <w:rPr>
                <w:noProof/>
                <w:webHidden/>
              </w:rPr>
              <w:fldChar w:fldCharType="begin"/>
            </w:r>
            <w:r>
              <w:rPr>
                <w:noProof/>
                <w:webHidden/>
              </w:rPr>
              <w:instrText xml:space="preserve"> PAGEREF _Toc44194913 \h </w:instrText>
            </w:r>
            <w:r>
              <w:rPr>
                <w:noProof/>
                <w:webHidden/>
              </w:rPr>
            </w:r>
            <w:r>
              <w:rPr>
                <w:noProof/>
                <w:webHidden/>
              </w:rPr>
              <w:fldChar w:fldCharType="separate"/>
            </w:r>
            <w:r>
              <w:rPr>
                <w:noProof/>
                <w:webHidden/>
              </w:rPr>
              <w:t>9</w:t>
            </w:r>
            <w:r>
              <w:rPr>
                <w:noProof/>
                <w:webHidden/>
              </w:rPr>
              <w:fldChar w:fldCharType="end"/>
            </w:r>
          </w:hyperlink>
        </w:p>
        <w:p w14:paraId="40A74A94"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4"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8</w:t>
            </w:r>
            <w:r w:rsidRPr="008D0455">
              <w:rPr>
                <w:rStyle w:val="Hyperlink"/>
                <w:rFonts w:eastAsia="Arial"/>
                <w:noProof/>
              </w:rPr>
              <w:t xml:space="preserve">   </w:t>
            </w:r>
            <w:r w:rsidRPr="008D0455">
              <w:rPr>
                <w:rStyle w:val="Hyperlink"/>
                <w:rFonts w:eastAsia="Arial"/>
                <w:noProof/>
                <w:lang w:val="sr-Cyrl-RS"/>
              </w:rPr>
              <w:t>Преглед налога – Лекови</w:t>
            </w:r>
            <w:r>
              <w:rPr>
                <w:noProof/>
                <w:webHidden/>
              </w:rPr>
              <w:tab/>
            </w:r>
            <w:r>
              <w:rPr>
                <w:noProof/>
                <w:webHidden/>
              </w:rPr>
              <w:fldChar w:fldCharType="begin"/>
            </w:r>
            <w:r>
              <w:rPr>
                <w:noProof/>
                <w:webHidden/>
              </w:rPr>
              <w:instrText xml:space="preserve"> PAGEREF _Toc44194914 \h </w:instrText>
            </w:r>
            <w:r>
              <w:rPr>
                <w:noProof/>
                <w:webHidden/>
              </w:rPr>
            </w:r>
            <w:r>
              <w:rPr>
                <w:noProof/>
                <w:webHidden/>
              </w:rPr>
              <w:fldChar w:fldCharType="separate"/>
            </w:r>
            <w:r>
              <w:rPr>
                <w:noProof/>
                <w:webHidden/>
              </w:rPr>
              <w:t>10</w:t>
            </w:r>
            <w:r>
              <w:rPr>
                <w:noProof/>
                <w:webHidden/>
              </w:rPr>
              <w:fldChar w:fldCharType="end"/>
            </w:r>
          </w:hyperlink>
        </w:p>
        <w:p w14:paraId="6CE4E4CF"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5"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9</w:t>
            </w:r>
            <w:r w:rsidRPr="008D0455">
              <w:rPr>
                <w:rStyle w:val="Hyperlink"/>
                <w:rFonts w:eastAsia="Arial"/>
                <w:noProof/>
              </w:rPr>
              <w:t xml:space="preserve">   </w:t>
            </w:r>
            <w:r w:rsidRPr="008D0455">
              <w:rPr>
                <w:rStyle w:val="Hyperlink"/>
                <w:rFonts w:eastAsia="Arial"/>
                <w:noProof/>
                <w:lang w:val="sr-Cyrl-RS"/>
              </w:rPr>
              <w:t>Преглед налога – Хроничне болести</w:t>
            </w:r>
            <w:r>
              <w:rPr>
                <w:noProof/>
                <w:webHidden/>
              </w:rPr>
              <w:tab/>
            </w:r>
            <w:r>
              <w:rPr>
                <w:noProof/>
                <w:webHidden/>
              </w:rPr>
              <w:fldChar w:fldCharType="begin"/>
            </w:r>
            <w:r>
              <w:rPr>
                <w:noProof/>
                <w:webHidden/>
              </w:rPr>
              <w:instrText xml:space="preserve"> PAGEREF _Toc44194915 \h </w:instrText>
            </w:r>
            <w:r>
              <w:rPr>
                <w:noProof/>
                <w:webHidden/>
              </w:rPr>
            </w:r>
            <w:r>
              <w:rPr>
                <w:noProof/>
                <w:webHidden/>
              </w:rPr>
              <w:fldChar w:fldCharType="separate"/>
            </w:r>
            <w:r>
              <w:rPr>
                <w:noProof/>
                <w:webHidden/>
              </w:rPr>
              <w:t>10</w:t>
            </w:r>
            <w:r>
              <w:rPr>
                <w:noProof/>
                <w:webHidden/>
              </w:rPr>
              <w:fldChar w:fldCharType="end"/>
            </w:r>
          </w:hyperlink>
        </w:p>
        <w:p w14:paraId="242AB942"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6"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10</w:t>
            </w:r>
            <w:r w:rsidRPr="008D0455">
              <w:rPr>
                <w:rStyle w:val="Hyperlink"/>
                <w:rFonts w:eastAsia="Arial"/>
                <w:noProof/>
              </w:rPr>
              <w:t xml:space="preserve">   </w:t>
            </w:r>
            <w:r w:rsidRPr="008D0455">
              <w:rPr>
                <w:rStyle w:val="Hyperlink"/>
                <w:rFonts w:eastAsia="Arial"/>
                <w:noProof/>
                <w:lang w:val="sr-Cyrl-RS"/>
              </w:rPr>
              <w:t>Преглед налога – Наследне болести</w:t>
            </w:r>
            <w:r>
              <w:rPr>
                <w:noProof/>
                <w:webHidden/>
              </w:rPr>
              <w:tab/>
            </w:r>
            <w:r>
              <w:rPr>
                <w:noProof/>
                <w:webHidden/>
              </w:rPr>
              <w:fldChar w:fldCharType="begin"/>
            </w:r>
            <w:r>
              <w:rPr>
                <w:noProof/>
                <w:webHidden/>
              </w:rPr>
              <w:instrText xml:space="preserve"> PAGEREF _Toc44194916 \h </w:instrText>
            </w:r>
            <w:r>
              <w:rPr>
                <w:noProof/>
                <w:webHidden/>
              </w:rPr>
            </w:r>
            <w:r>
              <w:rPr>
                <w:noProof/>
                <w:webHidden/>
              </w:rPr>
              <w:fldChar w:fldCharType="separate"/>
            </w:r>
            <w:r>
              <w:rPr>
                <w:noProof/>
                <w:webHidden/>
              </w:rPr>
              <w:t>11</w:t>
            </w:r>
            <w:r>
              <w:rPr>
                <w:noProof/>
                <w:webHidden/>
              </w:rPr>
              <w:fldChar w:fldCharType="end"/>
            </w:r>
          </w:hyperlink>
        </w:p>
        <w:p w14:paraId="1611ED93"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7"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11</w:t>
            </w:r>
            <w:r w:rsidRPr="008D0455">
              <w:rPr>
                <w:rStyle w:val="Hyperlink"/>
                <w:rFonts w:eastAsia="Arial"/>
                <w:noProof/>
              </w:rPr>
              <w:t xml:space="preserve">   </w:t>
            </w:r>
            <w:r w:rsidRPr="008D0455">
              <w:rPr>
                <w:rStyle w:val="Hyperlink"/>
                <w:rFonts w:eastAsia="Arial"/>
                <w:noProof/>
                <w:lang w:val="sr-Cyrl-RS"/>
              </w:rPr>
              <w:t>Преглед налога – Навике</w:t>
            </w:r>
            <w:r>
              <w:rPr>
                <w:noProof/>
                <w:webHidden/>
              </w:rPr>
              <w:tab/>
            </w:r>
            <w:r>
              <w:rPr>
                <w:noProof/>
                <w:webHidden/>
              </w:rPr>
              <w:fldChar w:fldCharType="begin"/>
            </w:r>
            <w:r>
              <w:rPr>
                <w:noProof/>
                <w:webHidden/>
              </w:rPr>
              <w:instrText xml:space="preserve"> PAGEREF _Toc44194917 \h </w:instrText>
            </w:r>
            <w:r>
              <w:rPr>
                <w:noProof/>
                <w:webHidden/>
              </w:rPr>
            </w:r>
            <w:r>
              <w:rPr>
                <w:noProof/>
                <w:webHidden/>
              </w:rPr>
              <w:fldChar w:fldCharType="separate"/>
            </w:r>
            <w:r>
              <w:rPr>
                <w:noProof/>
                <w:webHidden/>
              </w:rPr>
              <w:t>11</w:t>
            </w:r>
            <w:r>
              <w:rPr>
                <w:noProof/>
                <w:webHidden/>
              </w:rPr>
              <w:fldChar w:fldCharType="end"/>
            </w:r>
          </w:hyperlink>
        </w:p>
        <w:p w14:paraId="48D3D6A6"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8"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12</w:t>
            </w:r>
            <w:r w:rsidRPr="008D0455">
              <w:rPr>
                <w:rStyle w:val="Hyperlink"/>
                <w:rFonts w:eastAsia="Arial"/>
                <w:noProof/>
              </w:rPr>
              <w:t xml:space="preserve">   </w:t>
            </w:r>
            <w:r w:rsidRPr="008D0455">
              <w:rPr>
                <w:rStyle w:val="Hyperlink"/>
                <w:rFonts w:eastAsia="Arial"/>
                <w:noProof/>
                <w:lang w:val="sr-Cyrl-RS"/>
              </w:rPr>
              <w:t>Преглед налога – Операције</w:t>
            </w:r>
            <w:r>
              <w:rPr>
                <w:noProof/>
                <w:webHidden/>
              </w:rPr>
              <w:tab/>
            </w:r>
            <w:r>
              <w:rPr>
                <w:noProof/>
                <w:webHidden/>
              </w:rPr>
              <w:fldChar w:fldCharType="begin"/>
            </w:r>
            <w:r>
              <w:rPr>
                <w:noProof/>
                <w:webHidden/>
              </w:rPr>
              <w:instrText xml:space="preserve"> PAGEREF _Toc44194918 \h </w:instrText>
            </w:r>
            <w:r>
              <w:rPr>
                <w:noProof/>
                <w:webHidden/>
              </w:rPr>
            </w:r>
            <w:r>
              <w:rPr>
                <w:noProof/>
                <w:webHidden/>
              </w:rPr>
              <w:fldChar w:fldCharType="separate"/>
            </w:r>
            <w:r>
              <w:rPr>
                <w:noProof/>
                <w:webHidden/>
              </w:rPr>
              <w:t>12</w:t>
            </w:r>
            <w:r>
              <w:rPr>
                <w:noProof/>
                <w:webHidden/>
              </w:rPr>
              <w:fldChar w:fldCharType="end"/>
            </w:r>
          </w:hyperlink>
        </w:p>
        <w:p w14:paraId="01DE8BA1"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19"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13</w:t>
            </w:r>
            <w:r w:rsidRPr="008D0455">
              <w:rPr>
                <w:rStyle w:val="Hyperlink"/>
                <w:rFonts w:eastAsia="Arial"/>
                <w:noProof/>
              </w:rPr>
              <w:t xml:space="preserve">   </w:t>
            </w:r>
            <w:r w:rsidRPr="008D0455">
              <w:rPr>
                <w:rStyle w:val="Hyperlink"/>
                <w:rFonts w:eastAsia="Arial"/>
                <w:noProof/>
                <w:lang w:val="sr-Cyrl-RS"/>
              </w:rPr>
              <w:t>Преглед налога – Трансплантације</w:t>
            </w:r>
            <w:r>
              <w:rPr>
                <w:noProof/>
                <w:webHidden/>
              </w:rPr>
              <w:tab/>
            </w:r>
            <w:r>
              <w:rPr>
                <w:noProof/>
                <w:webHidden/>
              </w:rPr>
              <w:fldChar w:fldCharType="begin"/>
            </w:r>
            <w:r>
              <w:rPr>
                <w:noProof/>
                <w:webHidden/>
              </w:rPr>
              <w:instrText xml:space="preserve"> PAGEREF _Toc44194919 \h </w:instrText>
            </w:r>
            <w:r>
              <w:rPr>
                <w:noProof/>
                <w:webHidden/>
              </w:rPr>
            </w:r>
            <w:r>
              <w:rPr>
                <w:noProof/>
                <w:webHidden/>
              </w:rPr>
              <w:fldChar w:fldCharType="separate"/>
            </w:r>
            <w:r>
              <w:rPr>
                <w:noProof/>
                <w:webHidden/>
              </w:rPr>
              <w:t>12</w:t>
            </w:r>
            <w:r>
              <w:rPr>
                <w:noProof/>
                <w:webHidden/>
              </w:rPr>
              <w:fldChar w:fldCharType="end"/>
            </w:r>
          </w:hyperlink>
        </w:p>
        <w:p w14:paraId="519F537D"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20" w:history="1">
            <w:r w:rsidRPr="008D0455">
              <w:rPr>
                <w:rStyle w:val="Hyperlink"/>
                <w:rFonts w:eastAsia="Arial"/>
                <w:noProof/>
              </w:rPr>
              <w:t>2.</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14</w:t>
            </w:r>
            <w:r w:rsidRPr="008D0455">
              <w:rPr>
                <w:rStyle w:val="Hyperlink"/>
                <w:rFonts w:eastAsia="Arial"/>
                <w:noProof/>
              </w:rPr>
              <w:t xml:space="preserve">   </w:t>
            </w:r>
            <w:r w:rsidRPr="008D0455">
              <w:rPr>
                <w:rStyle w:val="Hyperlink"/>
                <w:rFonts w:eastAsia="Arial"/>
                <w:noProof/>
                <w:lang w:val="sr-Cyrl-RS"/>
              </w:rPr>
              <w:t>Преглед налога – Донације</w:t>
            </w:r>
            <w:r>
              <w:rPr>
                <w:noProof/>
                <w:webHidden/>
              </w:rPr>
              <w:tab/>
            </w:r>
            <w:r>
              <w:rPr>
                <w:noProof/>
                <w:webHidden/>
              </w:rPr>
              <w:fldChar w:fldCharType="begin"/>
            </w:r>
            <w:r>
              <w:rPr>
                <w:noProof/>
                <w:webHidden/>
              </w:rPr>
              <w:instrText xml:space="preserve"> PAGEREF _Toc44194920 \h </w:instrText>
            </w:r>
            <w:r>
              <w:rPr>
                <w:noProof/>
                <w:webHidden/>
              </w:rPr>
            </w:r>
            <w:r>
              <w:rPr>
                <w:noProof/>
                <w:webHidden/>
              </w:rPr>
              <w:fldChar w:fldCharType="separate"/>
            </w:r>
            <w:r>
              <w:rPr>
                <w:noProof/>
                <w:webHidden/>
              </w:rPr>
              <w:t>13</w:t>
            </w:r>
            <w:r>
              <w:rPr>
                <w:noProof/>
                <w:webHidden/>
              </w:rPr>
              <w:fldChar w:fldCharType="end"/>
            </w:r>
          </w:hyperlink>
        </w:p>
        <w:p w14:paraId="6852BE7F" w14:textId="77777777" w:rsidR="00881EFA" w:rsidRDefault="00881EFA">
          <w:pPr>
            <w:pStyle w:val="TOC1"/>
            <w:tabs>
              <w:tab w:val="right" w:leader="dot" w:pos="9670"/>
            </w:tabs>
            <w:rPr>
              <w:rFonts w:asciiTheme="minorHAnsi" w:eastAsiaTheme="minorEastAsia" w:hAnsiTheme="minorHAnsi" w:cstheme="minorBidi"/>
              <w:noProof/>
              <w:sz w:val="22"/>
              <w:szCs w:val="22"/>
            </w:rPr>
          </w:pPr>
          <w:hyperlink w:anchor="_Toc44194921" w:history="1">
            <w:r w:rsidRPr="008D0455">
              <w:rPr>
                <w:rStyle w:val="Hyperlink"/>
                <w:rFonts w:eastAsia="Arial"/>
                <w:noProof/>
                <w:lang w:val="sr-Cyrl-RS"/>
              </w:rPr>
              <w:t>3</w:t>
            </w:r>
            <w:r w:rsidRPr="008D0455">
              <w:rPr>
                <w:rStyle w:val="Hyperlink"/>
                <w:rFonts w:eastAsia="Arial"/>
                <w:noProof/>
              </w:rPr>
              <w:t xml:space="preserve">.0    </w:t>
            </w:r>
            <w:r w:rsidRPr="008D0455">
              <w:rPr>
                <w:rStyle w:val="Hyperlink"/>
                <w:rFonts w:eastAsia="Arial"/>
                <w:noProof/>
                <w:lang w:val="sr-Cyrl-RS"/>
              </w:rPr>
              <w:t>Корисничко упутство – здравствени радник</w:t>
            </w:r>
            <w:r>
              <w:rPr>
                <w:noProof/>
                <w:webHidden/>
              </w:rPr>
              <w:tab/>
            </w:r>
            <w:r>
              <w:rPr>
                <w:noProof/>
                <w:webHidden/>
              </w:rPr>
              <w:fldChar w:fldCharType="begin"/>
            </w:r>
            <w:r>
              <w:rPr>
                <w:noProof/>
                <w:webHidden/>
              </w:rPr>
              <w:instrText xml:space="preserve"> PAGEREF _Toc44194921 \h </w:instrText>
            </w:r>
            <w:r>
              <w:rPr>
                <w:noProof/>
                <w:webHidden/>
              </w:rPr>
            </w:r>
            <w:r>
              <w:rPr>
                <w:noProof/>
                <w:webHidden/>
              </w:rPr>
              <w:fldChar w:fldCharType="separate"/>
            </w:r>
            <w:r>
              <w:rPr>
                <w:noProof/>
                <w:webHidden/>
              </w:rPr>
              <w:t>14</w:t>
            </w:r>
            <w:r>
              <w:rPr>
                <w:noProof/>
                <w:webHidden/>
              </w:rPr>
              <w:fldChar w:fldCharType="end"/>
            </w:r>
          </w:hyperlink>
        </w:p>
        <w:p w14:paraId="4963080B"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22" w:history="1">
            <w:r w:rsidRPr="008D0455">
              <w:rPr>
                <w:rStyle w:val="Hyperlink"/>
                <w:rFonts w:eastAsia="Arial"/>
                <w:noProof/>
                <w:lang w:val="sr-Cyrl-RS"/>
              </w:rPr>
              <w:t>3</w:t>
            </w:r>
            <w:r w:rsidRPr="008D0455">
              <w:rPr>
                <w:rStyle w:val="Hyperlink"/>
                <w:rFonts w:eastAsia="Arial"/>
                <w:noProof/>
              </w:rPr>
              <w:t xml:space="preserve">.1    </w:t>
            </w:r>
            <w:r w:rsidRPr="008D0455">
              <w:rPr>
                <w:rStyle w:val="Hyperlink"/>
                <w:rFonts w:eastAsia="Arial"/>
                <w:noProof/>
                <w:lang w:val="sr-Cyrl-RS"/>
              </w:rPr>
              <w:t>Пријава на систем  – здравствени радник</w:t>
            </w:r>
            <w:r>
              <w:rPr>
                <w:noProof/>
                <w:webHidden/>
              </w:rPr>
              <w:tab/>
            </w:r>
            <w:r>
              <w:rPr>
                <w:noProof/>
                <w:webHidden/>
              </w:rPr>
              <w:fldChar w:fldCharType="begin"/>
            </w:r>
            <w:r>
              <w:rPr>
                <w:noProof/>
                <w:webHidden/>
              </w:rPr>
              <w:instrText xml:space="preserve"> PAGEREF _Toc44194922 \h </w:instrText>
            </w:r>
            <w:r>
              <w:rPr>
                <w:noProof/>
                <w:webHidden/>
              </w:rPr>
            </w:r>
            <w:r>
              <w:rPr>
                <w:noProof/>
                <w:webHidden/>
              </w:rPr>
              <w:fldChar w:fldCharType="separate"/>
            </w:r>
            <w:r>
              <w:rPr>
                <w:noProof/>
                <w:webHidden/>
              </w:rPr>
              <w:t>14</w:t>
            </w:r>
            <w:r>
              <w:rPr>
                <w:noProof/>
                <w:webHidden/>
              </w:rPr>
              <w:fldChar w:fldCharType="end"/>
            </w:r>
          </w:hyperlink>
        </w:p>
        <w:p w14:paraId="77387C23"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23"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 xml:space="preserve">    </w:t>
            </w:r>
            <w:r w:rsidRPr="008D0455">
              <w:rPr>
                <w:rStyle w:val="Hyperlink"/>
                <w:rFonts w:eastAsia="Arial"/>
                <w:noProof/>
                <w:lang w:val="sr-Cyrl-RS"/>
              </w:rPr>
              <w:t>Избор за начин отварања здравственог картона пацијента</w:t>
            </w:r>
            <w:r>
              <w:rPr>
                <w:noProof/>
                <w:webHidden/>
              </w:rPr>
              <w:tab/>
            </w:r>
            <w:r>
              <w:rPr>
                <w:noProof/>
                <w:webHidden/>
              </w:rPr>
              <w:fldChar w:fldCharType="begin"/>
            </w:r>
            <w:r>
              <w:rPr>
                <w:noProof/>
                <w:webHidden/>
              </w:rPr>
              <w:instrText xml:space="preserve"> PAGEREF _Toc44194923 \h </w:instrText>
            </w:r>
            <w:r>
              <w:rPr>
                <w:noProof/>
                <w:webHidden/>
              </w:rPr>
            </w:r>
            <w:r>
              <w:rPr>
                <w:noProof/>
                <w:webHidden/>
              </w:rPr>
              <w:fldChar w:fldCharType="separate"/>
            </w:r>
            <w:r>
              <w:rPr>
                <w:noProof/>
                <w:webHidden/>
              </w:rPr>
              <w:t>15</w:t>
            </w:r>
            <w:r>
              <w:rPr>
                <w:noProof/>
                <w:webHidden/>
              </w:rPr>
              <w:fldChar w:fldCharType="end"/>
            </w:r>
          </w:hyperlink>
        </w:p>
        <w:p w14:paraId="4CFF4B5E"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24"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1</w:t>
            </w:r>
            <w:r w:rsidRPr="008D0455">
              <w:rPr>
                <w:rStyle w:val="Hyperlink"/>
                <w:rFonts w:eastAsia="Arial"/>
                <w:noProof/>
              </w:rPr>
              <w:t xml:space="preserve">  </w:t>
            </w:r>
            <w:r w:rsidRPr="008D0455">
              <w:rPr>
                <w:rStyle w:val="Hyperlink"/>
                <w:rFonts w:eastAsia="Arial"/>
                <w:noProof/>
                <w:lang w:val="sr-Cyrl-RS"/>
              </w:rPr>
              <w:t>Приказ картона употребом картице</w:t>
            </w:r>
            <w:r>
              <w:rPr>
                <w:noProof/>
                <w:webHidden/>
              </w:rPr>
              <w:tab/>
            </w:r>
            <w:r>
              <w:rPr>
                <w:noProof/>
                <w:webHidden/>
              </w:rPr>
              <w:fldChar w:fldCharType="begin"/>
            </w:r>
            <w:r>
              <w:rPr>
                <w:noProof/>
                <w:webHidden/>
              </w:rPr>
              <w:instrText xml:space="preserve"> PAGEREF _Toc44194924 \h </w:instrText>
            </w:r>
            <w:r>
              <w:rPr>
                <w:noProof/>
                <w:webHidden/>
              </w:rPr>
            </w:r>
            <w:r>
              <w:rPr>
                <w:noProof/>
                <w:webHidden/>
              </w:rPr>
              <w:fldChar w:fldCharType="separate"/>
            </w:r>
            <w:r>
              <w:rPr>
                <w:noProof/>
                <w:webHidden/>
              </w:rPr>
              <w:t>16</w:t>
            </w:r>
            <w:r>
              <w:rPr>
                <w:noProof/>
                <w:webHidden/>
              </w:rPr>
              <w:fldChar w:fldCharType="end"/>
            </w:r>
          </w:hyperlink>
        </w:p>
        <w:p w14:paraId="78FB2A57"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25"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 xml:space="preserve">  </w:t>
            </w:r>
            <w:r w:rsidRPr="008D0455">
              <w:rPr>
                <w:rStyle w:val="Hyperlink"/>
                <w:rFonts w:eastAsia="Arial"/>
                <w:noProof/>
                <w:lang w:val="sr-Cyrl-RS"/>
              </w:rPr>
              <w:t>Приказ картона употребом личних података</w:t>
            </w:r>
            <w:r>
              <w:rPr>
                <w:noProof/>
                <w:webHidden/>
              </w:rPr>
              <w:tab/>
            </w:r>
            <w:r>
              <w:rPr>
                <w:noProof/>
                <w:webHidden/>
              </w:rPr>
              <w:fldChar w:fldCharType="begin"/>
            </w:r>
            <w:r>
              <w:rPr>
                <w:noProof/>
                <w:webHidden/>
              </w:rPr>
              <w:instrText xml:space="preserve"> PAGEREF _Toc44194925 \h </w:instrText>
            </w:r>
            <w:r>
              <w:rPr>
                <w:noProof/>
                <w:webHidden/>
              </w:rPr>
            </w:r>
            <w:r>
              <w:rPr>
                <w:noProof/>
                <w:webHidden/>
              </w:rPr>
              <w:fldChar w:fldCharType="separate"/>
            </w:r>
            <w:r>
              <w:rPr>
                <w:noProof/>
                <w:webHidden/>
              </w:rPr>
              <w:t>17</w:t>
            </w:r>
            <w:r>
              <w:rPr>
                <w:noProof/>
                <w:webHidden/>
              </w:rPr>
              <w:fldChar w:fldCharType="end"/>
            </w:r>
          </w:hyperlink>
        </w:p>
        <w:p w14:paraId="56943999"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26"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w:t>
            </w:r>
            <w:r w:rsidRPr="008D0455">
              <w:rPr>
                <w:rStyle w:val="Hyperlink"/>
                <w:rFonts w:eastAsia="Arial"/>
                <w:noProof/>
                <w:lang w:val="sr-Cyrl-RS"/>
              </w:rPr>
              <w:t>3</w:t>
            </w:r>
            <w:r w:rsidRPr="008D0455">
              <w:rPr>
                <w:rStyle w:val="Hyperlink"/>
                <w:rFonts w:eastAsia="Arial"/>
                <w:noProof/>
              </w:rPr>
              <w:t xml:space="preserve">  </w:t>
            </w:r>
            <w:r w:rsidRPr="008D0455">
              <w:rPr>
                <w:rStyle w:val="Hyperlink"/>
                <w:rFonts w:eastAsia="Arial"/>
                <w:noProof/>
                <w:lang w:val="sr-Cyrl-RS"/>
              </w:rPr>
              <w:t>Ургентни приступ</w:t>
            </w:r>
            <w:r>
              <w:rPr>
                <w:noProof/>
                <w:webHidden/>
              </w:rPr>
              <w:tab/>
            </w:r>
            <w:r>
              <w:rPr>
                <w:noProof/>
                <w:webHidden/>
              </w:rPr>
              <w:fldChar w:fldCharType="begin"/>
            </w:r>
            <w:r>
              <w:rPr>
                <w:noProof/>
                <w:webHidden/>
              </w:rPr>
              <w:instrText xml:space="preserve"> PAGEREF _Toc44194926 \h </w:instrText>
            </w:r>
            <w:r>
              <w:rPr>
                <w:noProof/>
                <w:webHidden/>
              </w:rPr>
            </w:r>
            <w:r>
              <w:rPr>
                <w:noProof/>
                <w:webHidden/>
              </w:rPr>
              <w:fldChar w:fldCharType="separate"/>
            </w:r>
            <w:r>
              <w:rPr>
                <w:noProof/>
                <w:webHidden/>
              </w:rPr>
              <w:t>18</w:t>
            </w:r>
            <w:r>
              <w:rPr>
                <w:noProof/>
                <w:webHidden/>
              </w:rPr>
              <w:fldChar w:fldCharType="end"/>
            </w:r>
          </w:hyperlink>
        </w:p>
        <w:p w14:paraId="0F72954D"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27"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3</w:t>
            </w:r>
            <w:r w:rsidRPr="008D0455">
              <w:rPr>
                <w:rStyle w:val="Hyperlink"/>
                <w:rFonts w:eastAsia="Arial"/>
                <w:noProof/>
              </w:rPr>
              <w:t xml:space="preserve">    </w:t>
            </w:r>
            <w:r w:rsidRPr="008D0455">
              <w:rPr>
                <w:rStyle w:val="Hyperlink"/>
                <w:rFonts w:eastAsia="Arial"/>
                <w:noProof/>
                <w:lang w:val="sr-Cyrl-RS"/>
              </w:rPr>
              <w:t>Преглед налога – здравствени радник</w:t>
            </w:r>
            <w:r>
              <w:rPr>
                <w:noProof/>
                <w:webHidden/>
              </w:rPr>
              <w:tab/>
            </w:r>
            <w:r>
              <w:rPr>
                <w:noProof/>
                <w:webHidden/>
              </w:rPr>
              <w:fldChar w:fldCharType="begin"/>
            </w:r>
            <w:r>
              <w:rPr>
                <w:noProof/>
                <w:webHidden/>
              </w:rPr>
              <w:instrText xml:space="preserve"> PAGEREF _Toc44194927 \h </w:instrText>
            </w:r>
            <w:r>
              <w:rPr>
                <w:noProof/>
                <w:webHidden/>
              </w:rPr>
            </w:r>
            <w:r>
              <w:rPr>
                <w:noProof/>
                <w:webHidden/>
              </w:rPr>
              <w:fldChar w:fldCharType="separate"/>
            </w:r>
            <w:r>
              <w:rPr>
                <w:noProof/>
                <w:webHidden/>
              </w:rPr>
              <w:t>19</w:t>
            </w:r>
            <w:r>
              <w:rPr>
                <w:noProof/>
                <w:webHidden/>
              </w:rPr>
              <w:fldChar w:fldCharType="end"/>
            </w:r>
          </w:hyperlink>
        </w:p>
        <w:p w14:paraId="39D661F9"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28"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3</w:t>
            </w:r>
            <w:r w:rsidRPr="008D0455">
              <w:rPr>
                <w:rStyle w:val="Hyperlink"/>
                <w:rFonts w:eastAsia="Arial"/>
                <w:noProof/>
              </w:rPr>
              <w:t xml:space="preserve">.1   </w:t>
            </w:r>
            <w:r w:rsidRPr="008D0455">
              <w:rPr>
                <w:rStyle w:val="Hyperlink"/>
                <w:rFonts w:eastAsia="Arial"/>
                <w:noProof/>
                <w:lang w:val="sr-Cyrl-RS"/>
              </w:rPr>
              <w:t>Преглед налога – основни подаци</w:t>
            </w:r>
            <w:r>
              <w:rPr>
                <w:noProof/>
                <w:webHidden/>
              </w:rPr>
              <w:tab/>
            </w:r>
            <w:r>
              <w:rPr>
                <w:noProof/>
                <w:webHidden/>
              </w:rPr>
              <w:fldChar w:fldCharType="begin"/>
            </w:r>
            <w:r>
              <w:rPr>
                <w:noProof/>
                <w:webHidden/>
              </w:rPr>
              <w:instrText xml:space="preserve"> PAGEREF _Toc44194928 \h </w:instrText>
            </w:r>
            <w:r>
              <w:rPr>
                <w:noProof/>
                <w:webHidden/>
              </w:rPr>
            </w:r>
            <w:r>
              <w:rPr>
                <w:noProof/>
                <w:webHidden/>
              </w:rPr>
              <w:fldChar w:fldCharType="separate"/>
            </w:r>
            <w:r>
              <w:rPr>
                <w:noProof/>
                <w:webHidden/>
              </w:rPr>
              <w:t>19</w:t>
            </w:r>
            <w:r>
              <w:rPr>
                <w:noProof/>
                <w:webHidden/>
              </w:rPr>
              <w:fldChar w:fldCharType="end"/>
            </w:r>
          </w:hyperlink>
        </w:p>
        <w:p w14:paraId="70794D5E" w14:textId="77777777" w:rsidR="00881EFA" w:rsidRDefault="00881EFA">
          <w:pPr>
            <w:pStyle w:val="TOC3"/>
            <w:tabs>
              <w:tab w:val="right" w:leader="dot" w:pos="9670"/>
            </w:tabs>
            <w:rPr>
              <w:rFonts w:asciiTheme="minorHAnsi" w:eastAsiaTheme="minorEastAsia" w:hAnsiTheme="minorHAnsi" w:cstheme="minorBidi"/>
              <w:noProof/>
              <w:sz w:val="22"/>
              <w:szCs w:val="22"/>
            </w:rPr>
          </w:pPr>
          <w:hyperlink w:anchor="_Toc44194929" w:history="1">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3</w:t>
            </w:r>
            <w:r w:rsidRPr="008D0455">
              <w:rPr>
                <w:rStyle w:val="Hyperlink"/>
                <w:rFonts w:eastAsia="Arial"/>
                <w:noProof/>
              </w:rPr>
              <w:t>.</w:t>
            </w:r>
            <w:r w:rsidRPr="008D0455">
              <w:rPr>
                <w:rStyle w:val="Hyperlink"/>
                <w:rFonts w:eastAsia="Arial"/>
                <w:noProof/>
                <w:lang w:val="sr-Cyrl-RS"/>
              </w:rPr>
              <w:t>2</w:t>
            </w:r>
            <w:r w:rsidRPr="008D0455">
              <w:rPr>
                <w:rStyle w:val="Hyperlink"/>
                <w:rFonts w:eastAsia="Arial"/>
                <w:noProof/>
              </w:rPr>
              <w:t xml:space="preserve">   </w:t>
            </w:r>
            <w:r w:rsidRPr="008D0455">
              <w:rPr>
                <w:rStyle w:val="Hyperlink"/>
                <w:rFonts w:eastAsia="Arial"/>
                <w:noProof/>
                <w:lang w:val="sr-Cyrl-RS"/>
              </w:rPr>
              <w:t>Преглед налога – историја болести и повреда</w:t>
            </w:r>
            <w:r>
              <w:rPr>
                <w:noProof/>
                <w:webHidden/>
              </w:rPr>
              <w:tab/>
            </w:r>
            <w:r>
              <w:rPr>
                <w:noProof/>
                <w:webHidden/>
              </w:rPr>
              <w:fldChar w:fldCharType="begin"/>
            </w:r>
            <w:r>
              <w:rPr>
                <w:noProof/>
                <w:webHidden/>
              </w:rPr>
              <w:instrText xml:space="preserve"> PAGEREF _Toc44194929 \h </w:instrText>
            </w:r>
            <w:r>
              <w:rPr>
                <w:noProof/>
                <w:webHidden/>
              </w:rPr>
            </w:r>
            <w:r>
              <w:rPr>
                <w:noProof/>
                <w:webHidden/>
              </w:rPr>
              <w:fldChar w:fldCharType="separate"/>
            </w:r>
            <w:r>
              <w:rPr>
                <w:noProof/>
                <w:webHidden/>
              </w:rPr>
              <w:t>20</w:t>
            </w:r>
            <w:r>
              <w:rPr>
                <w:noProof/>
                <w:webHidden/>
              </w:rPr>
              <w:fldChar w:fldCharType="end"/>
            </w:r>
          </w:hyperlink>
        </w:p>
        <w:p w14:paraId="789A0D06" w14:textId="77777777" w:rsidR="00881EFA" w:rsidRDefault="00881EFA">
          <w:pPr>
            <w:pStyle w:val="TOC2"/>
            <w:tabs>
              <w:tab w:val="right" w:leader="dot" w:pos="9670"/>
            </w:tabs>
            <w:rPr>
              <w:rFonts w:asciiTheme="minorHAnsi" w:eastAsiaTheme="minorEastAsia" w:hAnsiTheme="minorHAnsi" w:cstheme="minorBidi"/>
              <w:noProof/>
              <w:sz w:val="22"/>
              <w:szCs w:val="22"/>
            </w:rPr>
          </w:pPr>
          <w:hyperlink w:anchor="_Toc44194930" w:history="1">
            <w:r w:rsidRPr="008D0455">
              <w:rPr>
                <w:rStyle w:val="Hyperlink"/>
                <w:noProof/>
              </w:rPr>
              <w:t>4.</w:t>
            </w:r>
            <w:r w:rsidRPr="008D0455">
              <w:rPr>
                <w:rStyle w:val="Hyperlink"/>
                <w:noProof/>
                <w:lang w:val="sr-Cyrl-RS"/>
              </w:rPr>
              <w:t>2</w:t>
            </w:r>
            <w:r w:rsidRPr="008D0455">
              <w:rPr>
                <w:rStyle w:val="Hyperlink"/>
                <w:noProof/>
              </w:rPr>
              <w:t xml:space="preserve">    </w:t>
            </w:r>
            <w:r w:rsidRPr="008D0455">
              <w:rPr>
                <w:rStyle w:val="Hyperlink"/>
                <w:noProof/>
                <w:lang w:val="sr-Cyrl-RS"/>
              </w:rPr>
              <w:t>Претраживање статистичких података</w:t>
            </w:r>
            <w:r>
              <w:rPr>
                <w:noProof/>
                <w:webHidden/>
              </w:rPr>
              <w:tab/>
            </w:r>
            <w:r>
              <w:rPr>
                <w:noProof/>
                <w:webHidden/>
              </w:rPr>
              <w:fldChar w:fldCharType="begin"/>
            </w:r>
            <w:r>
              <w:rPr>
                <w:noProof/>
                <w:webHidden/>
              </w:rPr>
              <w:instrText xml:space="preserve"> PAGEREF _Toc44194930 \h </w:instrText>
            </w:r>
            <w:r>
              <w:rPr>
                <w:noProof/>
                <w:webHidden/>
              </w:rPr>
            </w:r>
            <w:r>
              <w:rPr>
                <w:noProof/>
                <w:webHidden/>
              </w:rPr>
              <w:fldChar w:fldCharType="separate"/>
            </w:r>
            <w:r>
              <w:rPr>
                <w:noProof/>
                <w:webHidden/>
              </w:rPr>
              <w:t>31</w:t>
            </w:r>
            <w:r>
              <w:rPr>
                <w:noProof/>
                <w:webHidden/>
              </w:rPr>
              <w:fldChar w:fldCharType="end"/>
            </w:r>
          </w:hyperlink>
        </w:p>
        <w:p w14:paraId="7E694A37" w14:textId="09F757E1" w:rsidR="008D5250" w:rsidRDefault="008D5250">
          <w:r>
            <w:rPr>
              <w:b/>
              <w:bCs/>
              <w:noProof/>
            </w:rPr>
            <w:fldChar w:fldCharType="end"/>
          </w:r>
        </w:p>
      </w:sdtContent>
    </w:sdt>
    <w:p w14:paraId="4DDBEF00" w14:textId="77777777" w:rsidR="001B0B0E" w:rsidRDefault="001B0B0E">
      <w:pPr>
        <w:spacing w:line="200" w:lineRule="exact"/>
      </w:pPr>
    </w:p>
    <w:p w14:paraId="3461D779" w14:textId="77777777" w:rsidR="001B0B0E" w:rsidRDefault="001B0B0E">
      <w:pPr>
        <w:spacing w:line="200" w:lineRule="exact"/>
      </w:pPr>
    </w:p>
    <w:p w14:paraId="3CF2D8B6" w14:textId="77777777" w:rsidR="001B0B0E" w:rsidRDefault="001B0B0E">
      <w:pPr>
        <w:spacing w:before="3" w:line="120" w:lineRule="exact"/>
        <w:rPr>
          <w:sz w:val="13"/>
          <w:szCs w:val="13"/>
        </w:rPr>
      </w:pPr>
    </w:p>
    <w:p w14:paraId="1F72F646" w14:textId="77777777" w:rsidR="001B0B0E" w:rsidRDefault="001B0B0E">
      <w:pPr>
        <w:spacing w:before="9" w:line="100" w:lineRule="exact"/>
        <w:rPr>
          <w:sz w:val="10"/>
          <w:szCs w:val="10"/>
        </w:rPr>
      </w:pPr>
    </w:p>
    <w:p w14:paraId="08CE6F91" w14:textId="77777777" w:rsidR="001B0B0E" w:rsidRDefault="001B0B0E">
      <w:pPr>
        <w:spacing w:line="200" w:lineRule="exact"/>
      </w:pPr>
    </w:p>
    <w:p w14:paraId="61CDCEAD" w14:textId="77777777" w:rsidR="001B0B0E" w:rsidRDefault="001B0B0E">
      <w:pPr>
        <w:spacing w:line="200" w:lineRule="exact"/>
      </w:pPr>
    </w:p>
    <w:p w14:paraId="4B06B6C6" w14:textId="7D9E7A47" w:rsidR="001B0B0E" w:rsidRDefault="69AE09F1" w:rsidP="00E24D81">
      <w:pPr>
        <w:pStyle w:val="Heading1"/>
        <w:numPr>
          <w:ilvl w:val="0"/>
          <w:numId w:val="0"/>
        </w:numPr>
        <w:jc w:val="center"/>
        <w:rPr>
          <w:rFonts w:eastAsia="Arial"/>
        </w:rPr>
      </w:pPr>
      <w:bookmarkStart w:id="1" w:name="_Toc44194900"/>
      <w:r w:rsidRPr="69AE09F1">
        <w:rPr>
          <w:rFonts w:eastAsia="Arial"/>
        </w:rPr>
        <w:lastRenderedPageBreak/>
        <w:t xml:space="preserve">1.0    </w:t>
      </w:r>
      <w:proofErr w:type="spellStart"/>
      <w:r w:rsidR="0CA6C827" w:rsidRPr="008761FC">
        <w:t>Опште</w:t>
      </w:r>
      <w:proofErr w:type="spellEnd"/>
      <w:r w:rsidR="0CA6C827" w:rsidRPr="008761FC">
        <w:t xml:space="preserve"> </w:t>
      </w:r>
      <w:proofErr w:type="spellStart"/>
      <w:r w:rsidR="0CA6C827" w:rsidRPr="008761FC">
        <w:t>информације</w:t>
      </w:r>
      <w:proofErr w:type="spellEnd"/>
      <w:r w:rsidR="0CA6C827" w:rsidRPr="008761FC">
        <w:t xml:space="preserve"> о </w:t>
      </w:r>
      <w:proofErr w:type="spellStart"/>
      <w:r w:rsidR="0CA6C827" w:rsidRPr="008761FC">
        <w:t>систему</w:t>
      </w:r>
      <w:proofErr w:type="spellEnd"/>
      <w:r w:rsidR="0CA6C827" w:rsidRPr="008761FC">
        <w:t xml:space="preserve"> и </w:t>
      </w:r>
      <w:proofErr w:type="spellStart"/>
      <w:r w:rsidR="0CA6C827" w:rsidRPr="008761FC">
        <w:t>апликацији</w:t>
      </w:r>
      <w:bookmarkEnd w:id="1"/>
      <w:proofErr w:type="spellEnd"/>
    </w:p>
    <w:p w14:paraId="6BB9E253" w14:textId="77777777" w:rsidR="001B0B0E" w:rsidRDefault="001B0B0E">
      <w:pPr>
        <w:spacing w:before="9" w:line="100" w:lineRule="exact"/>
        <w:rPr>
          <w:sz w:val="10"/>
          <w:szCs w:val="10"/>
        </w:rPr>
      </w:pPr>
    </w:p>
    <w:p w14:paraId="23DE523C" w14:textId="77777777" w:rsidR="001B0B0E" w:rsidRDefault="001B0B0E">
      <w:pPr>
        <w:spacing w:line="200" w:lineRule="exact"/>
      </w:pPr>
    </w:p>
    <w:p w14:paraId="50AD57E3" w14:textId="127C00D6" w:rsidR="001B0B0E" w:rsidRDefault="69AE09F1" w:rsidP="00E24D81">
      <w:pPr>
        <w:pStyle w:val="Heading2"/>
        <w:numPr>
          <w:ilvl w:val="0"/>
          <w:numId w:val="0"/>
        </w:numPr>
        <w:ind w:left="720"/>
        <w:jc w:val="center"/>
        <w:rPr>
          <w:rFonts w:eastAsia="Arial"/>
        </w:rPr>
      </w:pPr>
      <w:bookmarkStart w:id="2" w:name="_Toc44194901"/>
      <w:r w:rsidRPr="69AE09F1">
        <w:rPr>
          <w:rFonts w:eastAsia="Arial"/>
        </w:rPr>
        <w:t xml:space="preserve">1.1    </w:t>
      </w:r>
      <w:proofErr w:type="spellStart"/>
      <w:r w:rsidR="5A578F10" w:rsidRPr="69AE09F1">
        <w:rPr>
          <w:rFonts w:eastAsia="Arial"/>
        </w:rPr>
        <w:t>Систем</w:t>
      </w:r>
      <w:proofErr w:type="spellEnd"/>
      <w:r w:rsidR="5A578F10" w:rsidRPr="69AE09F1">
        <w:rPr>
          <w:rFonts w:eastAsia="Arial"/>
        </w:rPr>
        <w:t xml:space="preserve"> “European Distributed Health Database”</w:t>
      </w:r>
      <w:bookmarkEnd w:id="2"/>
    </w:p>
    <w:p w14:paraId="52E56223" w14:textId="77777777" w:rsidR="001B0B0E" w:rsidRDefault="001B0B0E">
      <w:pPr>
        <w:spacing w:before="3" w:line="120" w:lineRule="exact"/>
        <w:rPr>
          <w:sz w:val="12"/>
          <w:szCs w:val="12"/>
        </w:rPr>
      </w:pPr>
    </w:p>
    <w:p w14:paraId="07547A01" w14:textId="77777777" w:rsidR="001B0B0E" w:rsidRDefault="001B0B0E">
      <w:pPr>
        <w:spacing w:line="200" w:lineRule="exact"/>
      </w:pPr>
    </w:p>
    <w:p w14:paraId="58559D94" w14:textId="6FC57BD2" w:rsidR="4C0A9C39" w:rsidRDefault="4C0A9C39" w:rsidP="69AE09F1">
      <w:pPr>
        <w:spacing w:after="120"/>
        <w:ind w:firstLine="432"/>
        <w:jc w:val="both"/>
        <w:rPr>
          <w:sz w:val="24"/>
          <w:szCs w:val="24"/>
        </w:rPr>
      </w:pPr>
      <w:r w:rsidRPr="69AE09F1">
        <w:rPr>
          <w:sz w:val="24"/>
          <w:szCs w:val="24"/>
          <w:lang w:val="sr-Cyrl-RS"/>
        </w:rPr>
        <w:t xml:space="preserve">Пројекат </w:t>
      </w:r>
      <w:r w:rsidRPr="69AE09F1">
        <w:rPr>
          <w:sz w:val="24"/>
          <w:szCs w:val="24"/>
        </w:rPr>
        <w:t>European Distributed Health Database</w:t>
      </w:r>
      <w:r w:rsidRPr="69AE09F1">
        <w:rPr>
          <w:sz w:val="24"/>
          <w:szCs w:val="24"/>
          <w:lang w:val="sr-Cyrl-RS"/>
        </w:rPr>
        <w:t xml:space="preserve"> јесте интернационални пројекат Електротехничког факултета у Београду, чији је циљ да олакша добијање адекватне медицинске неге било где у Европи. Главни циљ јесте формирање јединствене базе података за читаву Европу, у којој би се чували здравствени картони свих становника. На овај начин ће људи моћи ван своје земље брже и ефикасније да добију адекватну помоћ, без обзира на потенцијалне језичке баријере, финансијску ситуацију или неки други непожељан сценарио. Сваки становник Европе би имао своју персонализовану картицу, која би се користила као неки вид здравствене књижице. Да би се ово решење постигло, користиће се специјална врста базе података, која може да покрије потребе које испољава велики број људи чије податке треба памтити. </w:t>
      </w:r>
      <w:r w:rsidRPr="69AE09F1">
        <w:rPr>
          <w:sz w:val="24"/>
          <w:szCs w:val="24"/>
          <w:lang w:val="sr-Latn-RS"/>
        </w:rPr>
        <w:t>„Big Data“</w:t>
      </w:r>
      <w:r w:rsidRPr="69AE09F1">
        <w:rPr>
          <w:sz w:val="24"/>
          <w:szCs w:val="24"/>
          <w:lang w:val="sr-Cyrl-RS"/>
        </w:rPr>
        <w:t xml:space="preserve"> врста базе, која се понаша нешто другачије од класичних релационих база података јесте есенцијална за решавање овог проблема. </w:t>
      </w:r>
      <w:proofErr w:type="spellStart"/>
      <w:proofErr w:type="gramStart"/>
      <w:r w:rsidRPr="69AE09F1">
        <w:rPr>
          <w:sz w:val="24"/>
          <w:szCs w:val="24"/>
        </w:rPr>
        <w:t>Hadoop</w:t>
      </w:r>
      <w:proofErr w:type="spellEnd"/>
      <w:r w:rsidRPr="69AE09F1">
        <w:rPr>
          <w:sz w:val="24"/>
          <w:szCs w:val="24"/>
        </w:rPr>
        <w:t xml:space="preserve"> Distributed File System </w:t>
      </w:r>
      <w:r w:rsidRPr="69AE09F1">
        <w:rPr>
          <w:sz w:val="24"/>
          <w:szCs w:val="24"/>
          <w:lang w:val="sr-Cyrl-RS"/>
        </w:rPr>
        <w:t>нам омогућава да овакву замисао спроведемо у дело.</w:t>
      </w:r>
      <w:proofErr w:type="gramEnd"/>
    </w:p>
    <w:p w14:paraId="07459315" w14:textId="77777777" w:rsidR="001B0B0E" w:rsidRDefault="001B0B0E">
      <w:pPr>
        <w:spacing w:before="5" w:line="240" w:lineRule="exact"/>
        <w:rPr>
          <w:sz w:val="24"/>
          <w:szCs w:val="24"/>
        </w:rPr>
      </w:pPr>
    </w:p>
    <w:p w14:paraId="51E932F3" w14:textId="242E65BA" w:rsidR="001B0B0E" w:rsidRDefault="69AE09F1" w:rsidP="00E24D81">
      <w:pPr>
        <w:pStyle w:val="Heading2"/>
        <w:numPr>
          <w:ilvl w:val="0"/>
          <w:numId w:val="0"/>
        </w:numPr>
        <w:ind w:left="720"/>
        <w:jc w:val="center"/>
        <w:rPr>
          <w:rFonts w:eastAsia="Arial"/>
        </w:rPr>
      </w:pPr>
      <w:bookmarkStart w:id="3" w:name="_Toc44194902"/>
      <w:r w:rsidRPr="69AE09F1">
        <w:rPr>
          <w:rFonts w:eastAsia="Arial"/>
        </w:rPr>
        <w:t xml:space="preserve">1.2    </w:t>
      </w:r>
      <w:r w:rsidR="3ADF8C9B" w:rsidRPr="69AE09F1">
        <w:rPr>
          <w:rFonts w:eastAsia="Arial"/>
        </w:rPr>
        <w:t xml:space="preserve">О </w:t>
      </w:r>
      <w:proofErr w:type="spellStart"/>
      <w:r w:rsidR="3ADF8C9B" w:rsidRPr="69AE09F1">
        <w:rPr>
          <w:rFonts w:eastAsia="Arial"/>
        </w:rPr>
        <w:t>апликацији</w:t>
      </w:r>
      <w:bookmarkEnd w:id="3"/>
      <w:proofErr w:type="spellEnd"/>
    </w:p>
    <w:p w14:paraId="6BD3DBA2" w14:textId="474F8E7B" w:rsidR="001B0B0E" w:rsidRDefault="001B0B0E" w:rsidP="69AE09F1">
      <w:pPr>
        <w:spacing w:line="259" w:lineRule="auto"/>
        <w:rPr>
          <w:rFonts w:ascii="Arial" w:eastAsia="Arial" w:hAnsi="Arial" w:cs="Arial"/>
          <w:b/>
          <w:bCs/>
          <w:sz w:val="28"/>
          <w:szCs w:val="28"/>
        </w:rPr>
      </w:pPr>
    </w:p>
    <w:p w14:paraId="7B4F7F85" w14:textId="1CA9F679" w:rsidR="001B0B0E" w:rsidRDefault="3ADF8C9B" w:rsidP="69AE09F1">
      <w:pPr>
        <w:spacing w:line="259" w:lineRule="auto"/>
        <w:ind w:firstLine="720"/>
        <w:rPr>
          <w:sz w:val="24"/>
          <w:szCs w:val="24"/>
        </w:rPr>
      </w:pPr>
      <w:proofErr w:type="spellStart"/>
      <w:proofErr w:type="gramStart"/>
      <w:r w:rsidRPr="69AE09F1">
        <w:rPr>
          <w:sz w:val="24"/>
          <w:szCs w:val="24"/>
        </w:rPr>
        <w:t>Апликација</w:t>
      </w:r>
      <w:proofErr w:type="spellEnd"/>
      <w:r w:rsidRPr="69AE09F1">
        <w:rPr>
          <w:sz w:val="24"/>
          <w:szCs w:val="24"/>
        </w:rPr>
        <w:t xml:space="preserve"> </w:t>
      </w:r>
      <w:proofErr w:type="spellStart"/>
      <w:r w:rsidRPr="69AE09F1">
        <w:rPr>
          <w:sz w:val="24"/>
          <w:szCs w:val="24"/>
        </w:rPr>
        <w:t>овог</w:t>
      </w:r>
      <w:proofErr w:type="spellEnd"/>
      <w:r w:rsidRPr="69AE09F1">
        <w:rPr>
          <w:sz w:val="24"/>
          <w:szCs w:val="24"/>
        </w:rPr>
        <w:t xml:space="preserve"> </w:t>
      </w:r>
      <w:proofErr w:type="spellStart"/>
      <w:r w:rsidRPr="69AE09F1">
        <w:rPr>
          <w:sz w:val="24"/>
          <w:szCs w:val="24"/>
        </w:rPr>
        <w:t>система</w:t>
      </w:r>
      <w:proofErr w:type="spellEnd"/>
      <w:r w:rsidRPr="69AE09F1">
        <w:rPr>
          <w:sz w:val="24"/>
          <w:szCs w:val="24"/>
        </w:rPr>
        <w:t xml:space="preserve"> </w:t>
      </w:r>
      <w:proofErr w:type="spellStart"/>
      <w:r w:rsidRPr="69AE09F1">
        <w:rPr>
          <w:sz w:val="24"/>
          <w:szCs w:val="24"/>
        </w:rPr>
        <w:t>је</w:t>
      </w:r>
      <w:proofErr w:type="spellEnd"/>
      <w:r w:rsidRPr="69AE09F1">
        <w:rPr>
          <w:sz w:val="24"/>
          <w:szCs w:val="24"/>
        </w:rPr>
        <w:t xml:space="preserve"> </w:t>
      </w:r>
      <w:proofErr w:type="spellStart"/>
      <w:r w:rsidRPr="69AE09F1">
        <w:rPr>
          <w:sz w:val="24"/>
          <w:szCs w:val="24"/>
        </w:rPr>
        <w:t>реализована</w:t>
      </w:r>
      <w:proofErr w:type="spellEnd"/>
      <w:r w:rsidRPr="69AE09F1">
        <w:rPr>
          <w:sz w:val="24"/>
          <w:szCs w:val="24"/>
        </w:rPr>
        <w:t xml:space="preserve"> у </w:t>
      </w:r>
      <w:proofErr w:type="spellStart"/>
      <w:r w:rsidRPr="69AE09F1">
        <w:rPr>
          <w:sz w:val="24"/>
          <w:szCs w:val="24"/>
        </w:rPr>
        <w:t>две</w:t>
      </w:r>
      <w:proofErr w:type="spellEnd"/>
      <w:r w:rsidRPr="69AE09F1">
        <w:rPr>
          <w:sz w:val="24"/>
          <w:szCs w:val="24"/>
        </w:rPr>
        <w:t xml:space="preserve"> </w:t>
      </w:r>
      <w:proofErr w:type="spellStart"/>
      <w:r w:rsidRPr="69AE09F1">
        <w:rPr>
          <w:sz w:val="24"/>
          <w:szCs w:val="24"/>
        </w:rPr>
        <w:t>варијанте</w:t>
      </w:r>
      <w:proofErr w:type="spellEnd"/>
      <w:r w:rsidRPr="69AE09F1">
        <w:rPr>
          <w:sz w:val="24"/>
          <w:szCs w:val="24"/>
        </w:rPr>
        <w:t xml:space="preserve">, </w:t>
      </w:r>
      <w:proofErr w:type="spellStart"/>
      <w:r w:rsidRPr="69AE09F1">
        <w:rPr>
          <w:sz w:val="24"/>
          <w:szCs w:val="24"/>
        </w:rPr>
        <w:t>као</w:t>
      </w:r>
      <w:proofErr w:type="spellEnd"/>
      <w:r w:rsidRPr="69AE09F1">
        <w:rPr>
          <w:sz w:val="24"/>
          <w:szCs w:val="24"/>
        </w:rPr>
        <w:t xml:space="preserve"> </w:t>
      </w:r>
      <w:proofErr w:type="spellStart"/>
      <w:r w:rsidRPr="69AE09F1">
        <w:rPr>
          <w:sz w:val="24"/>
          <w:szCs w:val="24"/>
        </w:rPr>
        <w:t>десктоп</w:t>
      </w:r>
      <w:proofErr w:type="spellEnd"/>
      <w:r w:rsidRPr="69AE09F1">
        <w:rPr>
          <w:sz w:val="24"/>
          <w:szCs w:val="24"/>
        </w:rPr>
        <w:t xml:space="preserve"> </w:t>
      </w:r>
      <w:proofErr w:type="spellStart"/>
      <w:r w:rsidRPr="69AE09F1">
        <w:rPr>
          <w:sz w:val="24"/>
          <w:szCs w:val="24"/>
        </w:rPr>
        <w:t>апликација</w:t>
      </w:r>
      <w:proofErr w:type="spellEnd"/>
      <w:r w:rsidRPr="69AE09F1">
        <w:rPr>
          <w:sz w:val="24"/>
          <w:szCs w:val="24"/>
        </w:rPr>
        <w:t xml:space="preserve"> и </w:t>
      </w:r>
      <w:proofErr w:type="spellStart"/>
      <w:r w:rsidRPr="69AE09F1">
        <w:rPr>
          <w:sz w:val="24"/>
          <w:szCs w:val="24"/>
        </w:rPr>
        <w:t>као</w:t>
      </w:r>
      <w:proofErr w:type="spellEnd"/>
      <w:r w:rsidRPr="69AE09F1">
        <w:rPr>
          <w:sz w:val="24"/>
          <w:szCs w:val="24"/>
        </w:rPr>
        <w:t xml:space="preserve"> </w:t>
      </w:r>
      <w:proofErr w:type="spellStart"/>
      <w:r w:rsidRPr="69AE09F1">
        <w:rPr>
          <w:sz w:val="24"/>
          <w:szCs w:val="24"/>
        </w:rPr>
        <w:t>веб</w:t>
      </w:r>
      <w:proofErr w:type="spellEnd"/>
      <w:r w:rsidRPr="69AE09F1">
        <w:rPr>
          <w:sz w:val="24"/>
          <w:szCs w:val="24"/>
        </w:rPr>
        <w:t xml:space="preserve"> </w:t>
      </w:r>
      <w:proofErr w:type="spellStart"/>
      <w:r w:rsidRPr="69AE09F1">
        <w:rPr>
          <w:sz w:val="24"/>
          <w:szCs w:val="24"/>
        </w:rPr>
        <w:t>апликација</w:t>
      </w:r>
      <w:proofErr w:type="spellEnd"/>
      <w:r w:rsidRPr="69AE09F1">
        <w:rPr>
          <w:sz w:val="24"/>
          <w:szCs w:val="24"/>
        </w:rPr>
        <w:t>.</w:t>
      </w:r>
      <w:proofErr w:type="gramEnd"/>
      <w:r w:rsidRPr="69AE09F1">
        <w:rPr>
          <w:sz w:val="24"/>
          <w:szCs w:val="24"/>
        </w:rPr>
        <w:t xml:space="preserve"> </w:t>
      </w:r>
      <w:proofErr w:type="spellStart"/>
      <w:proofErr w:type="gramStart"/>
      <w:r w:rsidRPr="69AE09F1">
        <w:rPr>
          <w:sz w:val="24"/>
          <w:szCs w:val="24"/>
        </w:rPr>
        <w:t>Десктоп</w:t>
      </w:r>
      <w:proofErr w:type="spellEnd"/>
      <w:r w:rsidR="4BD17B9D" w:rsidRPr="69AE09F1">
        <w:rPr>
          <w:sz w:val="24"/>
          <w:szCs w:val="24"/>
        </w:rPr>
        <w:t xml:space="preserve"> </w:t>
      </w:r>
      <w:proofErr w:type="spellStart"/>
      <w:r w:rsidR="4BD17B9D" w:rsidRPr="69AE09F1">
        <w:rPr>
          <w:sz w:val="24"/>
          <w:szCs w:val="24"/>
        </w:rPr>
        <w:t>апликација</w:t>
      </w:r>
      <w:proofErr w:type="spellEnd"/>
      <w:r w:rsidR="4BD17B9D" w:rsidRPr="69AE09F1">
        <w:rPr>
          <w:sz w:val="24"/>
          <w:szCs w:val="24"/>
        </w:rPr>
        <w:t xml:space="preserve">, </w:t>
      </w:r>
      <w:proofErr w:type="spellStart"/>
      <w:r w:rsidR="4BD17B9D" w:rsidRPr="69AE09F1">
        <w:rPr>
          <w:sz w:val="24"/>
          <w:szCs w:val="24"/>
        </w:rPr>
        <w:t>која</w:t>
      </w:r>
      <w:proofErr w:type="spellEnd"/>
      <w:r w:rsidR="4BD17B9D" w:rsidRPr="69AE09F1">
        <w:rPr>
          <w:sz w:val="24"/>
          <w:szCs w:val="24"/>
        </w:rPr>
        <w:t xml:space="preserve"> </w:t>
      </w:r>
      <w:proofErr w:type="spellStart"/>
      <w:r w:rsidR="4BD17B9D" w:rsidRPr="69AE09F1">
        <w:rPr>
          <w:sz w:val="24"/>
          <w:szCs w:val="24"/>
        </w:rPr>
        <w:t>се</w:t>
      </w:r>
      <w:proofErr w:type="spellEnd"/>
      <w:r w:rsidR="4BD17B9D" w:rsidRPr="69AE09F1">
        <w:rPr>
          <w:sz w:val="24"/>
          <w:szCs w:val="24"/>
        </w:rPr>
        <w:t xml:space="preserve"> </w:t>
      </w:r>
      <w:proofErr w:type="spellStart"/>
      <w:r w:rsidR="4BD17B9D" w:rsidRPr="69AE09F1">
        <w:rPr>
          <w:sz w:val="24"/>
          <w:szCs w:val="24"/>
        </w:rPr>
        <w:t>покреће</w:t>
      </w:r>
      <w:proofErr w:type="spellEnd"/>
      <w:r w:rsidR="4BD17B9D" w:rsidRPr="69AE09F1">
        <w:rPr>
          <w:sz w:val="24"/>
          <w:szCs w:val="24"/>
        </w:rPr>
        <w:t xml:space="preserve"> </w:t>
      </w:r>
      <w:proofErr w:type="spellStart"/>
      <w:r w:rsidR="4BD17B9D" w:rsidRPr="69AE09F1">
        <w:rPr>
          <w:sz w:val="24"/>
          <w:szCs w:val="24"/>
        </w:rPr>
        <w:t>на</w:t>
      </w:r>
      <w:proofErr w:type="spellEnd"/>
      <w:r w:rsidR="4BD17B9D" w:rsidRPr="69AE09F1">
        <w:rPr>
          <w:sz w:val="24"/>
          <w:szCs w:val="24"/>
        </w:rPr>
        <w:t xml:space="preserve"> </w:t>
      </w:r>
      <w:proofErr w:type="spellStart"/>
      <w:r w:rsidR="4BD17B9D" w:rsidRPr="69AE09F1">
        <w:rPr>
          <w:sz w:val="24"/>
          <w:szCs w:val="24"/>
        </w:rPr>
        <w:t>персоналним</w:t>
      </w:r>
      <w:proofErr w:type="spellEnd"/>
      <w:r w:rsidR="4BD17B9D" w:rsidRPr="69AE09F1">
        <w:rPr>
          <w:sz w:val="24"/>
          <w:szCs w:val="24"/>
        </w:rPr>
        <w:t xml:space="preserve"> </w:t>
      </w:r>
      <w:proofErr w:type="spellStart"/>
      <w:r w:rsidR="4BD17B9D" w:rsidRPr="69AE09F1">
        <w:rPr>
          <w:sz w:val="24"/>
          <w:szCs w:val="24"/>
        </w:rPr>
        <w:t>рачунарима</w:t>
      </w:r>
      <w:proofErr w:type="spellEnd"/>
      <w:r w:rsidR="0BF46C9C" w:rsidRPr="69AE09F1">
        <w:rPr>
          <w:sz w:val="24"/>
          <w:szCs w:val="24"/>
        </w:rPr>
        <w:t>,</w:t>
      </w:r>
      <w:r w:rsidR="4BD17B9D" w:rsidRPr="69AE09F1">
        <w:rPr>
          <w:sz w:val="24"/>
          <w:szCs w:val="24"/>
        </w:rPr>
        <w:t xml:space="preserve"> </w:t>
      </w:r>
      <w:proofErr w:type="spellStart"/>
      <w:r w:rsidR="4BD17B9D" w:rsidRPr="69AE09F1">
        <w:rPr>
          <w:sz w:val="24"/>
          <w:szCs w:val="24"/>
        </w:rPr>
        <w:t>је</w:t>
      </w:r>
      <w:proofErr w:type="spellEnd"/>
      <w:r w:rsidR="4BD17B9D" w:rsidRPr="69AE09F1">
        <w:rPr>
          <w:sz w:val="24"/>
          <w:szCs w:val="24"/>
        </w:rPr>
        <w:t xml:space="preserve"> </w:t>
      </w:r>
      <w:proofErr w:type="spellStart"/>
      <w:r w:rsidR="4BD17B9D" w:rsidRPr="69AE09F1">
        <w:rPr>
          <w:sz w:val="24"/>
          <w:szCs w:val="24"/>
        </w:rPr>
        <w:t>доступна</w:t>
      </w:r>
      <w:proofErr w:type="spellEnd"/>
      <w:r w:rsidR="4BD17B9D" w:rsidRPr="69AE09F1">
        <w:rPr>
          <w:sz w:val="24"/>
          <w:szCs w:val="24"/>
        </w:rPr>
        <w:t xml:space="preserve"> </w:t>
      </w:r>
      <w:proofErr w:type="spellStart"/>
      <w:r w:rsidR="4BD17B9D" w:rsidRPr="69AE09F1">
        <w:rPr>
          <w:sz w:val="24"/>
          <w:szCs w:val="24"/>
        </w:rPr>
        <w:t>корисницима</w:t>
      </w:r>
      <w:proofErr w:type="spellEnd"/>
      <w:r w:rsidR="4BD17B9D" w:rsidRPr="69AE09F1">
        <w:rPr>
          <w:sz w:val="24"/>
          <w:szCs w:val="24"/>
        </w:rPr>
        <w:t xml:space="preserve"> у </w:t>
      </w:r>
      <w:proofErr w:type="spellStart"/>
      <w:r w:rsidR="4BD17B9D" w:rsidRPr="69AE09F1">
        <w:rPr>
          <w:sz w:val="24"/>
          <w:szCs w:val="24"/>
        </w:rPr>
        <w:t>здравственим</w:t>
      </w:r>
      <w:proofErr w:type="spellEnd"/>
      <w:r w:rsidR="4BD17B9D" w:rsidRPr="69AE09F1">
        <w:rPr>
          <w:sz w:val="24"/>
          <w:szCs w:val="24"/>
        </w:rPr>
        <w:t xml:space="preserve"> </w:t>
      </w:r>
      <w:proofErr w:type="spellStart"/>
      <w:r w:rsidR="4BD17B9D" w:rsidRPr="69AE09F1">
        <w:rPr>
          <w:sz w:val="24"/>
          <w:szCs w:val="24"/>
        </w:rPr>
        <w:t>установама</w:t>
      </w:r>
      <w:proofErr w:type="spellEnd"/>
      <w:r w:rsidR="0E095EEF" w:rsidRPr="69AE09F1">
        <w:rPr>
          <w:sz w:val="24"/>
          <w:szCs w:val="24"/>
        </w:rPr>
        <w:t>.</w:t>
      </w:r>
      <w:proofErr w:type="gramEnd"/>
      <w:r w:rsidR="0E095EEF" w:rsidRPr="69AE09F1">
        <w:rPr>
          <w:sz w:val="24"/>
          <w:szCs w:val="24"/>
        </w:rPr>
        <w:t xml:space="preserve"> </w:t>
      </w:r>
      <w:proofErr w:type="spellStart"/>
      <w:proofErr w:type="gramStart"/>
      <w:r w:rsidR="0E095EEF" w:rsidRPr="69AE09F1">
        <w:rPr>
          <w:sz w:val="24"/>
          <w:szCs w:val="24"/>
        </w:rPr>
        <w:t>Овај</w:t>
      </w:r>
      <w:proofErr w:type="spellEnd"/>
      <w:r w:rsidR="0E095EEF" w:rsidRPr="69AE09F1">
        <w:rPr>
          <w:sz w:val="24"/>
          <w:szCs w:val="24"/>
        </w:rPr>
        <w:t xml:space="preserve"> </w:t>
      </w:r>
      <w:proofErr w:type="spellStart"/>
      <w:r w:rsidR="0E095EEF" w:rsidRPr="69AE09F1">
        <w:rPr>
          <w:sz w:val="24"/>
          <w:szCs w:val="24"/>
        </w:rPr>
        <w:t>вид</w:t>
      </w:r>
      <w:proofErr w:type="spellEnd"/>
      <w:r w:rsidR="0E095EEF" w:rsidRPr="69AE09F1">
        <w:rPr>
          <w:sz w:val="24"/>
          <w:szCs w:val="24"/>
        </w:rPr>
        <w:t xml:space="preserve"> </w:t>
      </w:r>
      <w:proofErr w:type="spellStart"/>
      <w:r w:rsidR="0E095EEF" w:rsidRPr="69AE09F1">
        <w:rPr>
          <w:sz w:val="24"/>
          <w:szCs w:val="24"/>
        </w:rPr>
        <w:t>апликације</w:t>
      </w:r>
      <w:proofErr w:type="spellEnd"/>
      <w:r w:rsidR="0E095EEF" w:rsidRPr="69AE09F1">
        <w:rPr>
          <w:sz w:val="24"/>
          <w:szCs w:val="24"/>
        </w:rPr>
        <w:t xml:space="preserve"> </w:t>
      </w:r>
      <w:proofErr w:type="spellStart"/>
      <w:r w:rsidR="0E095EEF" w:rsidRPr="69AE09F1">
        <w:rPr>
          <w:sz w:val="24"/>
          <w:szCs w:val="24"/>
        </w:rPr>
        <w:t>омогућава</w:t>
      </w:r>
      <w:proofErr w:type="spellEnd"/>
      <w:r w:rsidR="0E095EEF" w:rsidRPr="69AE09F1">
        <w:rPr>
          <w:sz w:val="24"/>
          <w:szCs w:val="24"/>
        </w:rPr>
        <w:t xml:space="preserve"> </w:t>
      </w:r>
      <w:proofErr w:type="spellStart"/>
      <w:r w:rsidR="0E095EEF" w:rsidRPr="69AE09F1">
        <w:rPr>
          <w:sz w:val="24"/>
          <w:szCs w:val="24"/>
        </w:rPr>
        <w:t>запосленима</w:t>
      </w:r>
      <w:proofErr w:type="spellEnd"/>
      <w:r w:rsidR="0E095EEF" w:rsidRPr="69AE09F1">
        <w:rPr>
          <w:sz w:val="24"/>
          <w:szCs w:val="24"/>
        </w:rPr>
        <w:t xml:space="preserve"> </w:t>
      </w:r>
      <w:proofErr w:type="spellStart"/>
      <w:r w:rsidR="0E095EEF" w:rsidRPr="69AE09F1">
        <w:rPr>
          <w:sz w:val="24"/>
          <w:szCs w:val="24"/>
        </w:rPr>
        <w:t>да</w:t>
      </w:r>
      <w:proofErr w:type="spellEnd"/>
      <w:r w:rsidR="0E095EEF" w:rsidRPr="69AE09F1">
        <w:rPr>
          <w:sz w:val="24"/>
          <w:szCs w:val="24"/>
        </w:rPr>
        <w:t xml:space="preserve"> </w:t>
      </w:r>
      <w:proofErr w:type="spellStart"/>
      <w:r w:rsidR="0E095EEF" w:rsidRPr="69AE09F1">
        <w:rPr>
          <w:sz w:val="24"/>
          <w:szCs w:val="24"/>
        </w:rPr>
        <w:t>имају</w:t>
      </w:r>
      <w:proofErr w:type="spellEnd"/>
      <w:r w:rsidR="0E095EEF" w:rsidRPr="69AE09F1">
        <w:rPr>
          <w:sz w:val="24"/>
          <w:szCs w:val="24"/>
        </w:rPr>
        <w:t xml:space="preserve"> </w:t>
      </w:r>
      <w:proofErr w:type="spellStart"/>
      <w:r w:rsidR="0E095EEF" w:rsidRPr="69AE09F1">
        <w:rPr>
          <w:sz w:val="24"/>
          <w:szCs w:val="24"/>
        </w:rPr>
        <w:t>брз</w:t>
      </w:r>
      <w:proofErr w:type="spellEnd"/>
      <w:r w:rsidR="0E095EEF" w:rsidRPr="69AE09F1">
        <w:rPr>
          <w:sz w:val="24"/>
          <w:szCs w:val="24"/>
        </w:rPr>
        <w:t xml:space="preserve"> и </w:t>
      </w:r>
      <w:proofErr w:type="spellStart"/>
      <w:r w:rsidR="0E095EEF" w:rsidRPr="69AE09F1">
        <w:rPr>
          <w:sz w:val="24"/>
          <w:szCs w:val="24"/>
        </w:rPr>
        <w:t>ефикасан</w:t>
      </w:r>
      <w:proofErr w:type="spellEnd"/>
      <w:r w:rsidR="0E095EEF" w:rsidRPr="69AE09F1">
        <w:rPr>
          <w:sz w:val="24"/>
          <w:szCs w:val="24"/>
        </w:rPr>
        <w:t xml:space="preserve"> </w:t>
      </w:r>
      <w:proofErr w:type="spellStart"/>
      <w:r w:rsidR="0E095EEF" w:rsidRPr="69AE09F1">
        <w:rPr>
          <w:sz w:val="24"/>
          <w:szCs w:val="24"/>
        </w:rPr>
        <w:t>приступ</w:t>
      </w:r>
      <w:proofErr w:type="spellEnd"/>
      <w:r w:rsidR="0E095EEF" w:rsidRPr="69AE09F1">
        <w:rPr>
          <w:sz w:val="24"/>
          <w:szCs w:val="24"/>
        </w:rPr>
        <w:t xml:space="preserve"> </w:t>
      </w:r>
      <w:proofErr w:type="spellStart"/>
      <w:r w:rsidR="0E095EEF" w:rsidRPr="69AE09F1">
        <w:rPr>
          <w:sz w:val="24"/>
          <w:szCs w:val="24"/>
        </w:rPr>
        <w:t>картонима</w:t>
      </w:r>
      <w:proofErr w:type="spellEnd"/>
      <w:r w:rsidR="0E095EEF" w:rsidRPr="69AE09F1">
        <w:rPr>
          <w:sz w:val="24"/>
          <w:szCs w:val="24"/>
        </w:rPr>
        <w:t xml:space="preserve"> </w:t>
      </w:r>
      <w:proofErr w:type="spellStart"/>
      <w:r w:rsidR="0E095EEF" w:rsidRPr="69AE09F1">
        <w:rPr>
          <w:sz w:val="24"/>
          <w:szCs w:val="24"/>
        </w:rPr>
        <w:t>свих</w:t>
      </w:r>
      <w:proofErr w:type="spellEnd"/>
      <w:r w:rsidR="0E095EEF" w:rsidRPr="69AE09F1">
        <w:rPr>
          <w:sz w:val="24"/>
          <w:szCs w:val="24"/>
        </w:rPr>
        <w:t xml:space="preserve"> </w:t>
      </w:r>
      <w:proofErr w:type="spellStart"/>
      <w:r w:rsidR="0E095EEF" w:rsidRPr="69AE09F1">
        <w:rPr>
          <w:sz w:val="24"/>
          <w:szCs w:val="24"/>
        </w:rPr>
        <w:t>пацијената</w:t>
      </w:r>
      <w:proofErr w:type="spellEnd"/>
      <w:r w:rsidR="0E095EEF" w:rsidRPr="69AE09F1">
        <w:rPr>
          <w:sz w:val="24"/>
          <w:szCs w:val="24"/>
        </w:rPr>
        <w:t xml:space="preserve"> </w:t>
      </w:r>
      <w:proofErr w:type="spellStart"/>
      <w:r w:rsidR="0E095EEF" w:rsidRPr="69AE09F1">
        <w:rPr>
          <w:sz w:val="24"/>
          <w:szCs w:val="24"/>
        </w:rPr>
        <w:t>широм</w:t>
      </w:r>
      <w:proofErr w:type="spellEnd"/>
      <w:r w:rsidR="0E095EEF" w:rsidRPr="69AE09F1">
        <w:rPr>
          <w:sz w:val="24"/>
          <w:szCs w:val="24"/>
        </w:rPr>
        <w:t xml:space="preserve"> </w:t>
      </w:r>
      <w:proofErr w:type="spellStart"/>
      <w:r w:rsidR="0E095EEF" w:rsidRPr="69AE09F1">
        <w:rPr>
          <w:sz w:val="24"/>
          <w:szCs w:val="24"/>
        </w:rPr>
        <w:t>Европе</w:t>
      </w:r>
      <w:proofErr w:type="spellEnd"/>
      <w:r w:rsidR="0E095EEF" w:rsidRPr="69AE09F1">
        <w:rPr>
          <w:sz w:val="24"/>
          <w:szCs w:val="24"/>
        </w:rPr>
        <w:t xml:space="preserve">, </w:t>
      </w:r>
      <w:proofErr w:type="spellStart"/>
      <w:r w:rsidR="0E095EEF" w:rsidRPr="69AE09F1">
        <w:rPr>
          <w:sz w:val="24"/>
          <w:szCs w:val="24"/>
        </w:rPr>
        <w:t>као</w:t>
      </w:r>
      <w:proofErr w:type="spellEnd"/>
      <w:r w:rsidR="0E095EEF" w:rsidRPr="69AE09F1">
        <w:rPr>
          <w:sz w:val="24"/>
          <w:szCs w:val="24"/>
        </w:rPr>
        <w:t xml:space="preserve"> и</w:t>
      </w:r>
      <w:r w:rsidR="20238644" w:rsidRPr="69AE09F1">
        <w:rPr>
          <w:sz w:val="24"/>
          <w:szCs w:val="24"/>
        </w:rPr>
        <w:t xml:space="preserve"> </w:t>
      </w:r>
      <w:proofErr w:type="spellStart"/>
      <w:r w:rsidR="20238644" w:rsidRPr="69AE09F1">
        <w:rPr>
          <w:sz w:val="24"/>
          <w:szCs w:val="24"/>
        </w:rPr>
        <w:t>приступ</w:t>
      </w:r>
      <w:proofErr w:type="spellEnd"/>
      <w:r w:rsidR="20238644" w:rsidRPr="69AE09F1">
        <w:rPr>
          <w:sz w:val="24"/>
          <w:szCs w:val="24"/>
        </w:rPr>
        <w:t xml:space="preserve"> </w:t>
      </w:r>
      <w:proofErr w:type="spellStart"/>
      <w:r w:rsidR="20238644" w:rsidRPr="69AE09F1">
        <w:rPr>
          <w:sz w:val="24"/>
          <w:szCs w:val="24"/>
        </w:rPr>
        <w:t>великом</w:t>
      </w:r>
      <w:proofErr w:type="spellEnd"/>
      <w:r w:rsidR="20238644" w:rsidRPr="69AE09F1">
        <w:rPr>
          <w:sz w:val="24"/>
          <w:szCs w:val="24"/>
        </w:rPr>
        <w:t xml:space="preserve"> </w:t>
      </w:r>
      <w:proofErr w:type="spellStart"/>
      <w:r w:rsidR="20238644" w:rsidRPr="69AE09F1">
        <w:rPr>
          <w:sz w:val="24"/>
          <w:szCs w:val="24"/>
        </w:rPr>
        <w:t>броју</w:t>
      </w:r>
      <w:proofErr w:type="spellEnd"/>
      <w:r w:rsidR="20238644" w:rsidRPr="69AE09F1">
        <w:rPr>
          <w:sz w:val="24"/>
          <w:szCs w:val="24"/>
        </w:rPr>
        <w:t xml:space="preserve"> </w:t>
      </w:r>
      <w:proofErr w:type="spellStart"/>
      <w:r w:rsidR="20238644" w:rsidRPr="69AE09F1">
        <w:rPr>
          <w:sz w:val="24"/>
          <w:szCs w:val="24"/>
        </w:rPr>
        <w:t>статистичких</w:t>
      </w:r>
      <w:proofErr w:type="spellEnd"/>
      <w:r w:rsidR="20238644" w:rsidRPr="69AE09F1">
        <w:rPr>
          <w:sz w:val="24"/>
          <w:szCs w:val="24"/>
        </w:rPr>
        <w:t xml:space="preserve"> </w:t>
      </w:r>
      <w:proofErr w:type="spellStart"/>
      <w:r w:rsidR="20238644" w:rsidRPr="69AE09F1">
        <w:rPr>
          <w:sz w:val="24"/>
          <w:szCs w:val="24"/>
        </w:rPr>
        <w:t>података</w:t>
      </w:r>
      <w:proofErr w:type="spellEnd"/>
      <w:r w:rsidR="20238644" w:rsidRPr="69AE09F1">
        <w:rPr>
          <w:sz w:val="24"/>
          <w:szCs w:val="24"/>
        </w:rPr>
        <w:t>.</w:t>
      </w:r>
      <w:proofErr w:type="gramEnd"/>
      <w:r w:rsidR="20238644" w:rsidRPr="69AE09F1">
        <w:rPr>
          <w:sz w:val="24"/>
          <w:szCs w:val="24"/>
        </w:rPr>
        <w:t xml:space="preserve"> </w:t>
      </w:r>
      <w:proofErr w:type="spellStart"/>
      <w:proofErr w:type="gramStart"/>
      <w:r w:rsidR="20238644" w:rsidRPr="69AE09F1">
        <w:rPr>
          <w:sz w:val="24"/>
          <w:szCs w:val="24"/>
        </w:rPr>
        <w:t>Веб</w:t>
      </w:r>
      <w:proofErr w:type="spellEnd"/>
      <w:r w:rsidR="20238644" w:rsidRPr="69AE09F1">
        <w:rPr>
          <w:sz w:val="24"/>
          <w:szCs w:val="24"/>
        </w:rPr>
        <w:t xml:space="preserve"> </w:t>
      </w:r>
      <w:proofErr w:type="spellStart"/>
      <w:r w:rsidR="20238644" w:rsidRPr="69AE09F1">
        <w:rPr>
          <w:sz w:val="24"/>
          <w:szCs w:val="24"/>
        </w:rPr>
        <w:t>апликација</w:t>
      </w:r>
      <w:proofErr w:type="spellEnd"/>
      <w:r w:rsidR="20238644" w:rsidRPr="69AE09F1">
        <w:rPr>
          <w:sz w:val="24"/>
          <w:szCs w:val="24"/>
        </w:rPr>
        <w:t xml:space="preserve"> </w:t>
      </w:r>
      <w:proofErr w:type="spellStart"/>
      <w:r w:rsidR="20238644" w:rsidRPr="69AE09F1">
        <w:rPr>
          <w:sz w:val="24"/>
          <w:szCs w:val="24"/>
        </w:rPr>
        <w:t>је</w:t>
      </w:r>
      <w:proofErr w:type="spellEnd"/>
      <w:r w:rsidR="20238644" w:rsidRPr="69AE09F1">
        <w:rPr>
          <w:sz w:val="24"/>
          <w:szCs w:val="24"/>
        </w:rPr>
        <w:t xml:space="preserve"> </w:t>
      </w:r>
      <w:proofErr w:type="spellStart"/>
      <w:r w:rsidR="20238644" w:rsidRPr="69AE09F1">
        <w:rPr>
          <w:sz w:val="24"/>
          <w:szCs w:val="24"/>
        </w:rPr>
        <w:t>намењена</w:t>
      </w:r>
      <w:proofErr w:type="spellEnd"/>
      <w:r w:rsidR="20238644" w:rsidRPr="69AE09F1">
        <w:rPr>
          <w:sz w:val="24"/>
          <w:szCs w:val="24"/>
        </w:rPr>
        <w:t xml:space="preserve"> </w:t>
      </w:r>
      <w:proofErr w:type="spellStart"/>
      <w:r w:rsidR="20238644" w:rsidRPr="69AE09F1">
        <w:rPr>
          <w:sz w:val="24"/>
          <w:szCs w:val="24"/>
        </w:rPr>
        <w:t>обичним</w:t>
      </w:r>
      <w:proofErr w:type="spellEnd"/>
      <w:r w:rsidR="20238644" w:rsidRPr="69AE09F1">
        <w:rPr>
          <w:sz w:val="24"/>
          <w:szCs w:val="24"/>
        </w:rPr>
        <w:t xml:space="preserve"> </w:t>
      </w:r>
      <w:proofErr w:type="spellStart"/>
      <w:r w:rsidR="20238644" w:rsidRPr="69AE09F1">
        <w:rPr>
          <w:sz w:val="24"/>
          <w:szCs w:val="24"/>
        </w:rPr>
        <w:t>корисницима</w:t>
      </w:r>
      <w:proofErr w:type="spellEnd"/>
      <w:r w:rsidR="20238644" w:rsidRPr="69AE09F1">
        <w:rPr>
          <w:sz w:val="24"/>
          <w:szCs w:val="24"/>
        </w:rPr>
        <w:t xml:space="preserve"> (</w:t>
      </w:r>
      <w:proofErr w:type="spellStart"/>
      <w:r w:rsidR="20238644" w:rsidRPr="69AE09F1">
        <w:rPr>
          <w:sz w:val="24"/>
          <w:szCs w:val="24"/>
        </w:rPr>
        <w:t>свим</w:t>
      </w:r>
      <w:proofErr w:type="spellEnd"/>
      <w:r w:rsidR="20238644" w:rsidRPr="69AE09F1">
        <w:rPr>
          <w:sz w:val="24"/>
          <w:szCs w:val="24"/>
        </w:rPr>
        <w:t xml:space="preserve"> </w:t>
      </w:r>
      <w:proofErr w:type="spellStart"/>
      <w:r w:rsidR="20238644" w:rsidRPr="69AE09F1">
        <w:rPr>
          <w:sz w:val="24"/>
          <w:szCs w:val="24"/>
        </w:rPr>
        <w:t>становницима</w:t>
      </w:r>
      <w:proofErr w:type="spellEnd"/>
      <w:r w:rsidR="20238644" w:rsidRPr="69AE09F1">
        <w:rPr>
          <w:sz w:val="24"/>
          <w:szCs w:val="24"/>
        </w:rPr>
        <w:t xml:space="preserve"> </w:t>
      </w:r>
      <w:proofErr w:type="spellStart"/>
      <w:r w:rsidR="20238644" w:rsidRPr="69AE09F1">
        <w:rPr>
          <w:sz w:val="24"/>
          <w:szCs w:val="24"/>
        </w:rPr>
        <w:t>Европе</w:t>
      </w:r>
      <w:proofErr w:type="spellEnd"/>
      <w:r w:rsidR="20238644" w:rsidRPr="69AE09F1">
        <w:rPr>
          <w:sz w:val="24"/>
          <w:szCs w:val="24"/>
        </w:rPr>
        <w:t xml:space="preserve">), </w:t>
      </w:r>
      <w:proofErr w:type="spellStart"/>
      <w:r w:rsidR="20238644" w:rsidRPr="69AE09F1">
        <w:rPr>
          <w:sz w:val="24"/>
          <w:szCs w:val="24"/>
        </w:rPr>
        <w:t>како</w:t>
      </w:r>
      <w:proofErr w:type="spellEnd"/>
      <w:r w:rsidR="20238644" w:rsidRPr="69AE09F1">
        <w:rPr>
          <w:sz w:val="24"/>
          <w:szCs w:val="24"/>
        </w:rPr>
        <w:t xml:space="preserve"> </w:t>
      </w:r>
      <w:proofErr w:type="spellStart"/>
      <w:r w:rsidR="20238644" w:rsidRPr="69AE09F1">
        <w:rPr>
          <w:sz w:val="24"/>
          <w:szCs w:val="24"/>
        </w:rPr>
        <w:t>би</w:t>
      </w:r>
      <w:proofErr w:type="spellEnd"/>
      <w:r w:rsidR="20238644" w:rsidRPr="69AE09F1">
        <w:rPr>
          <w:sz w:val="24"/>
          <w:szCs w:val="24"/>
        </w:rPr>
        <w:t xml:space="preserve"> </w:t>
      </w:r>
      <w:proofErr w:type="spellStart"/>
      <w:r w:rsidR="20238644" w:rsidRPr="69AE09F1">
        <w:rPr>
          <w:sz w:val="24"/>
          <w:szCs w:val="24"/>
        </w:rPr>
        <w:t>могли</w:t>
      </w:r>
      <w:proofErr w:type="spellEnd"/>
      <w:r w:rsidR="20238644" w:rsidRPr="69AE09F1">
        <w:rPr>
          <w:sz w:val="24"/>
          <w:szCs w:val="24"/>
        </w:rPr>
        <w:t xml:space="preserve"> </w:t>
      </w:r>
      <w:proofErr w:type="spellStart"/>
      <w:r w:rsidR="20238644" w:rsidRPr="69AE09F1">
        <w:rPr>
          <w:sz w:val="24"/>
          <w:szCs w:val="24"/>
        </w:rPr>
        <w:t>да</w:t>
      </w:r>
      <w:proofErr w:type="spellEnd"/>
      <w:r w:rsidR="20238644" w:rsidRPr="69AE09F1">
        <w:rPr>
          <w:sz w:val="24"/>
          <w:szCs w:val="24"/>
        </w:rPr>
        <w:t xml:space="preserve"> </w:t>
      </w:r>
      <w:proofErr w:type="spellStart"/>
      <w:r w:rsidR="20238644" w:rsidRPr="69AE09F1">
        <w:rPr>
          <w:sz w:val="24"/>
          <w:szCs w:val="24"/>
        </w:rPr>
        <w:t>читају</w:t>
      </w:r>
      <w:proofErr w:type="spellEnd"/>
      <w:r w:rsidR="20238644" w:rsidRPr="69AE09F1">
        <w:rPr>
          <w:sz w:val="24"/>
          <w:szCs w:val="24"/>
        </w:rPr>
        <w:t xml:space="preserve"> </w:t>
      </w:r>
      <w:proofErr w:type="spellStart"/>
      <w:r w:rsidR="20238644" w:rsidRPr="69AE09F1">
        <w:rPr>
          <w:sz w:val="24"/>
          <w:szCs w:val="24"/>
        </w:rPr>
        <w:t>с</w:t>
      </w:r>
      <w:r w:rsidR="6955DB25" w:rsidRPr="69AE09F1">
        <w:rPr>
          <w:sz w:val="24"/>
          <w:szCs w:val="24"/>
        </w:rPr>
        <w:t>адржај</w:t>
      </w:r>
      <w:proofErr w:type="spellEnd"/>
      <w:r w:rsidR="6955DB25" w:rsidRPr="69AE09F1">
        <w:rPr>
          <w:sz w:val="24"/>
          <w:szCs w:val="24"/>
        </w:rPr>
        <w:t xml:space="preserve"> </w:t>
      </w:r>
      <w:proofErr w:type="spellStart"/>
      <w:r w:rsidR="6955DB25" w:rsidRPr="69AE09F1">
        <w:rPr>
          <w:sz w:val="24"/>
          <w:szCs w:val="24"/>
        </w:rPr>
        <w:t>свог</w:t>
      </w:r>
      <w:proofErr w:type="spellEnd"/>
      <w:r w:rsidR="6955DB25" w:rsidRPr="69AE09F1">
        <w:rPr>
          <w:sz w:val="24"/>
          <w:szCs w:val="24"/>
        </w:rPr>
        <w:t xml:space="preserve"> </w:t>
      </w:r>
      <w:proofErr w:type="spellStart"/>
      <w:r w:rsidR="6955DB25" w:rsidRPr="69AE09F1">
        <w:rPr>
          <w:sz w:val="24"/>
          <w:szCs w:val="24"/>
        </w:rPr>
        <w:t>картона</w:t>
      </w:r>
      <w:proofErr w:type="spellEnd"/>
      <w:r w:rsidR="6955DB25" w:rsidRPr="69AE09F1">
        <w:rPr>
          <w:sz w:val="24"/>
          <w:szCs w:val="24"/>
        </w:rPr>
        <w:t xml:space="preserve"> </w:t>
      </w:r>
      <w:proofErr w:type="spellStart"/>
      <w:r w:rsidR="6955DB25" w:rsidRPr="69AE09F1">
        <w:rPr>
          <w:sz w:val="24"/>
          <w:szCs w:val="24"/>
        </w:rPr>
        <w:t>без</w:t>
      </w:r>
      <w:proofErr w:type="spellEnd"/>
      <w:r w:rsidR="6955DB25" w:rsidRPr="69AE09F1">
        <w:rPr>
          <w:sz w:val="24"/>
          <w:szCs w:val="24"/>
        </w:rPr>
        <w:t xml:space="preserve"> </w:t>
      </w:r>
      <w:proofErr w:type="spellStart"/>
      <w:r w:rsidR="6955DB25" w:rsidRPr="69AE09F1">
        <w:rPr>
          <w:sz w:val="24"/>
          <w:szCs w:val="24"/>
        </w:rPr>
        <w:t>одласка</w:t>
      </w:r>
      <w:proofErr w:type="spellEnd"/>
      <w:r w:rsidR="6955DB25" w:rsidRPr="69AE09F1">
        <w:rPr>
          <w:sz w:val="24"/>
          <w:szCs w:val="24"/>
        </w:rPr>
        <w:t xml:space="preserve"> </w:t>
      </w:r>
      <w:proofErr w:type="spellStart"/>
      <w:r w:rsidR="6955DB25" w:rsidRPr="69AE09F1">
        <w:rPr>
          <w:sz w:val="24"/>
          <w:szCs w:val="24"/>
        </w:rPr>
        <w:t>код</w:t>
      </w:r>
      <w:proofErr w:type="spellEnd"/>
      <w:r w:rsidR="6955DB25" w:rsidRPr="69AE09F1">
        <w:rPr>
          <w:sz w:val="24"/>
          <w:szCs w:val="24"/>
        </w:rPr>
        <w:t xml:space="preserve"> </w:t>
      </w:r>
      <w:proofErr w:type="spellStart"/>
      <w:r w:rsidR="6955DB25" w:rsidRPr="69AE09F1">
        <w:rPr>
          <w:sz w:val="24"/>
          <w:szCs w:val="24"/>
        </w:rPr>
        <w:t>лекара</w:t>
      </w:r>
      <w:proofErr w:type="spellEnd"/>
      <w:r w:rsidR="6955DB25" w:rsidRPr="69AE09F1">
        <w:rPr>
          <w:sz w:val="24"/>
          <w:szCs w:val="24"/>
        </w:rPr>
        <w:t>.</w:t>
      </w:r>
      <w:proofErr w:type="gramEnd"/>
    </w:p>
    <w:p w14:paraId="6330D1B6" w14:textId="779675EA" w:rsidR="001B0B0E" w:rsidRDefault="001B0B0E" w:rsidP="69AE09F1">
      <w:pPr>
        <w:spacing w:line="259" w:lineRule="auto"/>
        <w:rPr>
          <w:rFonts w:ascii="Arial" w:eastAsia="Arial" w:hAnsi="Arial" w:cs="Arial"/>
          <w:b/>
          <w:bCs/>
          <w:sz w:val="28"/>
          <w:szCs w:val="28"/>
        </w:rPr>
      </w:pPr>
    </w:p>
    <w:p w14:paraId="3DAEA308" w14:textId="50E15A14" w:rsidR="001B0B0E" w:rsidRDefault="69AE09F1" w:rsidP="00E24D81">
      <w:pPr>
        <w:pStyle w:val="Heading2"/>
        <w:numPr>
          <w:ilvl w:val="0"/>
          <w:numId w:val="0"/>
        </w:numPr>
        <w:ind w:left="1440" w:hanging="720"/>
        <w:jc w:val="center"/>
        <w:rPr>
          <w:rFonts w:eastAsia="Arial"/>
        </w:rPr>
      </w:pPr>
      <w:bookmarkStart w:id="4" w:name="_Toc44194903"/>
      <w:r w:rsidRPr="69AE09F1">
        <w:rPr>
          <w:rFonts w:eastAsia="Arial"/>
        </w:rPr>
        <w:t xml:space="preserve">1.3    </w:t>
      </w:r>
      <w:proofErr w:type="spellStart"/>
      <w:r w:rsidR="33AD3BE1" w:rsidRPr="69AE09F1">
        <w:rPr>
          <w:rFonts w:eastAsia="Arial"/>
        </w:rPr>
        <w:t>Типови</w:t>
      </w:r>
      <w:proofErr w:type="spellEnd"/>
      <w:r w:rsidR="33AD3BE1" w:rsidRPr="69AE09F1">
        <w:rPr>
          <w:rFonts w:eastAsia="Arial"/>
        </w:rPr>
        <w:t xml:space="preserve"> </w:t>
      </w:r>
      <w:proofErr w:type="spellStart"/>
      <w:r w:rsidR="33AD3BE1" w:rsidRPr="69AE09F1">
        <w:rPr>
          <w:rFonts w:eastAsia="Arial"/>
        </w:rPr>
        <w:t>корисника</w:t>
      </w:r>
      <w:bookmarkEnd w:id="4"/>
      <w:proofErr w:type="spellEnd"/>
    </w:p>
    <w:p w14:paraId="4CFE2042" w14:textId="009AA639" w:rsidR="001B0B0E" w:rsidRDefault="001B0B0E" w:rsidP="69AE09F1">
      <w:pPr>
        <w:spacing w:before="64"/>
        <w:ind w:left="160"/>
        <w:rPr>
          <w:color w:val="000000" w:themeColor="text1"/>
          <w:sz w:val="22"/>
          <w:szCs w:val="22"/>
        </w:rPr>
      </w:pPr>
    </w:p>
    <w:p w14:paraId="63E6D8F8" w14:textId="6F98525F" w:rsidR="5849A50E" w:rsidRDefault="5849A50E" w:rsidP="69AE09F1">
      <w:pPr>
        <w:spacing w:after="120"/>
        <w:ind w:firstLine="432"/>
        <w:jc w:val="both"/>
        <w:rPr>
          <w:sz w:val="24"/>
          <w:szCs w:val="24"/>
        </w:rPr>
      </w:pPr>
      <w:r w:rsidRPr="69AE09F1">
        <w:rPr>
          <w:sz w:val="24"/>
          <w:szCs w:val="24"/>
          <w:lang w:val="sr-Cyrl-CS"/>
        </w:rPr>
        <w:t>У овом систему постоје следеће категорије корисника:</w:t>
      </w:r>
    </w:p>
    <w:p w14:paraId="3FDF9698" w14:textId="52AABCB8" w:rsidR="5849A50E" w:rsidRDefault="5849A50E" w:rsidP="69AE09F1">
      <w:pPr>
        <w:pStyle w:val="ListParagraph"/>
        <w:numPr>
          <w:ilvl w:val="0"/>
          <w:numId w:val="1"/>
        </w:numPr>
        <w:spacing w:after="120"/>
        <w:jc w:val="both"/>
        <w:rPr>
          <w:b/>
          <w:bCs/>
          <w:sz w:val="24"/>
          <w:szCs w:val="24"/>
        </w:rPr>
      </w:pPr>
      <w:r w:rsidRPr="69AE09F1">
        <w:rPr>
          <w:b/>
          <w:bCs/>
          <w:sz w:val="24"/>
          <w:szCs w:val="24"/>
          <w:lang w:val="sr-Cyrl-CS"/>
        </w:rPr>
        <w:t>Пацијент</w:t>
      </w:r>
      <w:r w:rsidRPr="69AE09F1">
        <w:rPr>
          <w:sz w:val="24"/>
          <w:szCs w:val="24"/>
          <w:lang w:val="sr-Cyrl-CS"/>
        </w:rPr>
        <w:t xml:space="preserve"> - овај тип корисника представља све људе на подручју Европе. Он има свој здравствени картон који добија по рођењу, или може да га извади. По рођењу се у њему бележе основне информације попут пола, крвне групе, наследних болести... Сваки пут, када пацијент буде долазио у било коју здравствену установу у Европи, тај картон ће се ажурирати. Сваки пацијент има чиповану картицу коју је у обавези да носи са собом, попут личне карте или пасоша. Та картица служи медицинским радницима да виде стање пацијента. Пацијент кроз</w:t>
      </w:r>
      <w:r w:rsidRPr="69AE09F1">
        <w:rPr>
          <w:sz w:val="24"/>
          <w:szCs w:val="24"/>
          <w:lang w:val="sr-Cyrl-RS"/>
        </w:rPr>
        <w:t xml:space="preserve"> веб</w:t>
      </w:r>
      <w:r w:rsidRPr="69AE09F1">
        <w:rPr>
          <w:sz w:val="24"/>
          <w:szCs w:val="24"/>
          <w:lang w:val="sr-Cyrl-CS"/>
        </w:rPr>
        <w:t xml:space="preserve"> апликацију има могућност да приступи свом картону тако што уноси свој јединствени идентификациони број и шифру. Пацијент има право да промени своју шифру. Такође, он може и да даје дозволу да се његови подаци користе у научне сврхе. </w:t>
      </w:r>
    </w:p>
    <w:p w14:paraId="237D7F29" w14:textId="1937634D" w:rsidR="5849A50E" w:rsidRDefault="5849A50E" w:rsidP="69AE09F1">
      <w:pPr>
        <w:pStyle w:val="ListParagraph"/>
        <w:numPr>
          <w:ilvl w:val="0"/>
          <w:numId w:val="1"/>
        </w:numPr>
        <w:spacing w:after="120"/>
        <w:jc w:val="both"/>
        <w:rPr>
          <w:b/>
          <w:bCs/>
          <w:sz w:val="24"/>
          <w:szCs w:val="24"/>
        </w:rPr>
      </w:pPr>
      <w:r w:rsidRPr="69AE09F1">
        <w:rPr>
          <w:b/>
          <w:bCs/>
          <w:sz w:val="24"/>
          <w:szCs w:val="24"/>
          <w:lang w:val="sr-Cyrl-CS"/>
        </w:rPr>
        <w:t>Здравствени радник</w:t>
      </w:r>
      <w:r w:rsidRPr="69AE09F1">
        <w:rPr>
          <w:sz w:val="24"/>
          <w:szCs w:val="24"/>
          <w:lang w:val="sr-Cyrl-CS"/>
        </w:rPr>
        <w:t xml:space="preserve"> - овај тип корисника има привилегије да поред читања картона пацијента, може и да мења конкретни картон тренутног пацијента. С обзиром на то да </w:t>
      </w:r>
      <w:r w:rsidRPr="69AE09F1">
        <w:rPr>
          <w:sz w:val="24"/>
          <w:szCs w:val="24"/>
          <w:lang w:val="sr-Cyrl-CS"/>
        </w:rPr>
        <w:lastRenderedPageBreak/>
        <w:t>је сваки грађанин у обавези да носи своју чиповану здравствену књижицу, здравствени радник користи ту књижицу као кључ за приступ здравственом  картону. У случају да пацијент код себе нема картицу, може искористити податке за приступ свом картону (његов ИД и шифру), како би здравствени радник добио приступ њима. У том случају, пацијенту ће стићи мејл са новом, насумично генерисаном шифром, која ће од тог тренутка бити валидна. Уколико је пацијент доживео саобраћајну несрећу, картица је неупотребљива, док он није у стању да саопшти лекару своју шифру, лекар након идентификовања пацијента може да искористи „ургентан“ приступ</w:t>
      </w:r>
      <w:r w:rsidRPr="69AE09F1">
        <w:rPr>
          <w:sz w:val="24"/>
          <w:szCs w:val="24"/>
          <w:lang w:val="sr-Cyrl-RS"/>
        </w:rPr>
        <w:t xml:space="preserve"> тако што унесе само себи познату шифру (ради сигурности система).</w:t>
      </w:r>
      <w:r w:rsidRPr="69AE09F1">
        <w:rPr>
          <w:sz w:val="24"/>
          <w:szCs w:val="24"/>
          <w:lang w:val="sr-Cyrl-CS"/>
        </w:rPr>
        <w:t xml:space="preserve"> </w:t>
      </w:r>
      <w:r w:rsidRPr="69AE09F1">
        <w:rPr>
          <w:sz w:val="24"/>
          <w:szCs w:val="24"/>
          <w:lang w:val="sr-Cyrl-RS"/>
        </w:rPr>
        <w:t>Он</w:t>
      </w:r>
      <w:r w:rsidRPr="69AE09F1">
        <w:rPr>
          <w:sz w:val="24"/>
          <w:szCs w:val="24"/>
          <w:lang w:val="sr-Cyrl-CS"/>
        </w:rPr>
        <w:t xml:space="preserve"> без картице или </w:t>
      </w:r>
      <w:r w:rsidRPr="69AE09F1">
        <w:rPr>
          <w:sz w:val="24"/>
          <w:szCs w:val="24"/>
          <w:lang w:val="sr-Cyrl-RS"/>
        </w:rPr>
        <w:t xml:space="preserve">пацијентове </w:t>
      </w:r>
      <w:r w:rsidRPr="69AE09F1">
        <w:rPr>
          <w:sz w:val="24"/>
          <w:szCs w:val="24"/>
          <w:lang w:val="sr-Cyrl-CS"/>
        </w:rPr>
        <w:t>шифре приступа картону. У бази података се бележи који је лекар искористио овај приступ, и када. Након сваког приступа било ком картону, у бази се такође памти свака измена (који здравствени радник је мењао картон, одакле, када, и које су биле измене). Здравствени радник такође може да отвори картон пацијенту (новорођенчету или кориснику који први пут почиње да користи услуге овог система).</w:t>
      </w:r>
    </w:p>
    <w:p w14:paraId="5FC1AC0E" w14:textId="44301597" w:rsidR="5849A50E" w:rsidRDefault="5849A50E" w:rsidP="69AE09F1">
      <w:pPr>
        <w:pStyle w:val="ListParagraph"/>
        <w:numPr>
          <w:ilvl w:val="0"/>
          <w:numId w:val="1"/>
        </w:numPr>
        <w:spacing w:after="120"/>
        <w:jc w:val="both"/>
        <w:rPr>
          <w:b/>
          <w:bCs/>
          <w:sz w:val="24"/>
          <w:szCs w:val="24"/>
        </w:rPr>
      </w:pPr>
      <w:r w:rsidRPr="69AE09F1">
        <w:rPr>
          <w:b/>
          <w:bCs/>
          <w:sz w:val="24"/>
          <w:szCs w:val="24"/>
          <w:lang w:val="sr-Cyrl-CS"/>
        </w:rPr>
        <w:t>Администратор</w:t>
      </w:r>
      <w:r w:rsidRPr="69AE09F1">
        <w:rPr>
          <w:sz w:val="24"/>
          <w:szCs w:val="24"/>
          <w:lang w:val="sr-Cyrl-CS"/>
        </w:rPr>
        <w:t xml:space="preserve"> – постоји велики број администратора у различитим земљама, који воде рачуна о систему, решавају новонастале проблеме, раде са подацима и њиховом консистенцијом, дају предлоге за одређена унапређења. </w:t>
      </w:r>
    </w:p>
    <w:p w14:paraId="46CDA39D" w14:textId="4F6EF916" w:rsidR="5849A50E" w:rsidRDefault="5849A50E" w:rsidP="69AE09F1">
      <w:pPr>
        <w:pStyle w:val="ListParagraph"/>
        <w:numPr>
          <w:ilvl w:val="0"/>
          <w:numId w:val="1"/>
        </w:numPr>
        <w:rPr>
          <w:b/>
          <w:bCs/>
          <w:sz w:val="24"/>
          <w:szCs w:val="24"/>
        </w:rPr>
      </w:pPr>
      <w:r w:rsidRPr="69AE09F1">
        <w:rPr>
          <w:b/>
          <w:bCs/>
          <w:sz w:val="24"/>
          <w:szCs w:val="24"/>
          <w:lang w:val="sr-Cyrl-CS"/>
        </w:rPr>
        <w:t xml:space="preserve">Повлашћен корисник </w:t>
      </w:r>
      <w:r w:rsidRPr="69AE09F1">
        <w:rPr>
          <w:sz w:val="24"/>
          <w:szCs w:val="24"/>
          <w:lang w:val="sr-Cyrl-CS"/>
        </w:rPr>
        <w:t>- овај тип корисника представља неку научну институцију попут универзитета, института, медицинских установа, школа... Они могу да затраже привилегован приступ бази података ради својих истраживања. Уколико добију дозволу, могу користити податке система, али их не могу мењати. Резултате својих истраживања могу да сачувају у систему, без промена постојећих података.</w:t>
      </w:r>
    </w:p>
    <w:p w14:paraId="6F2D063B" w14:textId="4CC67BE4" w:rsidR="69AE09F1" w:rsidRDefault="69AE09F1" w:rsidP="69AE09F1">
      <w:pPr>
        <w:rPr>
          <w:color w:val="000000" w:themeColor="text1"/>
          <w:sz w:val="22"/>
          <w:szCs w:val="22"/>
        </w:rPr>
        <w:sectPr w:rsidR="69AE09F1">
          <w:headerReference w:type="default" r:id="rId11"/>
          <w:footerReference w:type="default" r:id="rId12"/>
          <w:pgSz w:w="12240" w:h="15840"/>
          <w:pgMar w:top="1180" w:right="1280" w:bottom="280" w:left="1280" w:header="981" w:footer="802" w:gutter="0"/>
          <w:cols w:space="720"/>
        </w:sectPr>
      </w:pPr>
    </w:p>
    <w:p w14:paraId="6DFB9E20" w14:textId="77777777" w:rsidR="001B0B0E" w:rsidRDefault="001B0B0E">
      <w:pPr>
        <w:spacing w:before="9" w:line="100" w:lineRule="exact"/>
        <w:rPr>
          <w:sz w:val="10"/>
          <w:szCs w:val="10"/>
        </w:rPr>
      </w:pPr>
    </w:p>
    <w:p w14:paraId="70DF9E56" w14:textId="77777777" w:rsidR="001B0B0E" w:rsidRDefault="001B0B0E">
      <w:pPr>
        <w:spacing w:line="200" w:lineRule="exact"/>
      </w:pPr>
    </w:p>
    <w:p w14:paraId="44E871BC" w14:textId="77777777" w:rsidR="001B0B0E" w:rsidRDefault="001B0B0E">
      <w:pPr>
        <w:spacing w:line="200" w:lineRule="exact"/>
      </w:pPr>
    </w:p>
    <w:p w14:paraId="6BF7B0ED" w14:textId="31F6BDC7" w:rsidR="001B0B0E" w:rsidRPr="005A3D88" w:rsidRDefault="69AE09F1" w:rsidP="00E24D81">
      <w:pPr>
        <w:pStyle w:val="Heading1"/>
        <w:numPr>
          <w:ilvl w:val="0"/>
          <w:numId w:val="0"/>
        </w:numPr>
        <w:ind w:left="720"/>
        <w:jc w:val="center"/>
        <w:rPr>
          <w:rFonts w:eastAsia="Arial"/>
          <w:lang w:val="sr-Cyrl-RS"/>
        </w:rPr>
      </w:pPr>
      <w:bookmarkStart w:id="5" w:name="_Toc44194904"/>
      <w:r w:rsidRPr="69AE09F1">
        <w:rPr>
          <w:rFonts w:eastAsia="Arial"/>
        </w:rPr>
        <w:t xml:space="preserve">2.0    </w:t>
      </w:r>
      <w:r w:rsidR="005A3D88">
        <w:rPr>
          <w:rFonts w:eastAsia="Arial"/>
          <w:lang w:val="sr-Cyrl-RS"/>
        </w:rPr>
        <w:t>Корисничко упутство - пацијент</w:t>
      </w:r>
      <w:bookmarkEnd w:id="5"/>
    </w:p>
    <w:p w14:paraId="144A5D23" w14:textId="77777777" w:rsidR="001B0B0E" w:rsidRDefault="001B0B0E">
      <w:pPr>
        <w:spacing w:before="8" w:line="160" w:lineRule="exact"/>
        <w:rPr>
          <w:sz w:val="16"/>
          <w:szCs w:val="16"/>
        </w:rPr>
      </w:pPr>
    </w:p>
    <w:p w14:paraId="738610EB" w14:textId="77777777" w:rsidR="001B0B0E" w:rsidRDefault="001B0B0E">
      <w:pPr>
        <w:spacing w:line="200" w:lineRule="exact"/>
      </w:pPr>
    </w:p>
    <w:p w14:paraId="637805D2" w14:textId="77777777" w:rsidR="001B0B0E" w:rsidRDefault="001B0B0E">
      <w:pPr>
        <w:spacing w:line="200" w:lineRule="exact"/>
      </w:pPr>
    </w:p>
    <w:p w14:paraId="62B32DB9" w14:textId="4DC6F12B" w:rsidR="001B0B0E" w:rsidRDefault="69AE09F1" w:rsidP="00E24D81">
      <w:pPr>
        <w:pStyle w:val="Heading2"/>
        <w:numPr>
          <w:ilvl w:val="0"/>
          <w:numId w:val="0"/>
        </w:numPr>
        <w:ind w:left="1440"/>
        <w:jc w:val="center"/>
        <w:rPr>
          <w:rFonts w:eastAsia="Arial"/>
        </w:rPr>
      </w:pPr>
      <w:bookmarkStart w:id="6" w:name="_Toc44194905"/>
      <w:r w:rsidRPr="69AE09F1">
        <w:rPr>
          <w:rFonts w:eastAsia="Arial"/>
        </w:rPr>
        <w:t xml:space="preserve">2.1    </w:t>
      </w:r>
      <w:proofErr w:type="spellStart"/>
      <w:r w:rsidR="33B09A7D" w:rsidRPr="69AE09F1">
        <w:rPr>
          <w:rFonts w:eastAsia="Arial"/>
        </w:rPr>
        <w:t>Пријава</w:t>
      </w:r>
      <w:proofErr w:type="spellEnd"/>
      <w:r w:rsidR="33B09A7D" w:rsidRPr="69AE09F1">
        <w:rPr>
          <w:rFonts w:eastAsia="Arial"/>
        </w:rPr>
        <w:t xml:space="preserve"> </w:t>
      </w:r>
      <w:proofErr w:type="spellStart"/>
      <w:r w:rsidR="33B09A7D" w:rsidRPr="69AE09F1">
        <w:rPr>
          <w:rFonts w:eastAsia="Arial"/>
        </w:rPr>
        <w:t>на</w:t>
      </w:r>
      <w:proofErr w:type="spellEnd"/>
      <w:r w:rsidR="33B09A7D" w:rsidRPr="69AE09F1">
        <w:rPr>
          <w:rFonts w:eastAsia="Arial"/>
        </w:rPr>
        <w:t xml:space="preserve"> </w:t>
      </w:r>
      <w:proofErr w:type="spellStart"/>
      <w:r w:rsidR="33B09A7D" w:rsidRPr="69AE09F1">
        <w:rPr>
          <w:rFonts w:eastAsia="Arial"/>
        </w:rPr>
        <w:t>систем</w:t>
      </w:r>
      <w:bookmarkEnd w:id="6"/>
      <w:proofErr w:type="spellEnd"/>
    </w:p>
    <w:p w14:paraId="463F29E8" w14:textId="0BD7D7AA" w:rsidR="001B0B0E" w:rsidRDefault="001B0B0E" w:rsidP="69AE09F1">
      <w:pPr>
        <w:spacing w:before="4" w:line="260" w:lineRule="exact"/>
        <w:rPr>
          <w:sz w:val="22"/>
          <w:szCs w:val="22"/>
        </w:rPr>
      </w:pPr>
    </w:p>
    <w:p w14:paraId="1957AD6A" w14:textId="33B7698C" w:rsidR="60DF6EE9" w:rsidRPr="005A3D88" w:rsidRDefault="33B09A7D" w:rsidP="00E24D81">
      <w:pPr>
        <w:jc w:val="both"/>
        <w:rPr>
          <w:sz w:val="24"/>
          <w:szCs w:val="24"/>
          <w:lang w:val="sr-Cyrl-RS"/>
        </w:rPr>
      </w:pPr>
      <w:proofErr w:type="spellStart"/>
      <w:proofErr w:type="gramStart"/>
      <w:r w:rsidRPr="69AE09F1">
        <w:rPr>
          <w:sz w:val="24"/>
          <w:szCs w:val="24"/>
        </w:rPr>
        <w:t>Пријава</w:t>
      </w:r>
      <w:proofErr w:type="spellEnd"/>
      <w:r w:rsidRPr="69AE09F1">
        <w:rPr>
          <w:sz w:val="24"/>
          <w:szCs w:val="24"/>
        </w:rPr>
        <w:t xml:space="preserve"> </w:t>
      </w:r>
      <w:proofErr w:type="spellStart"/>
      <w:r w:rsidRPr="69AE09F1">
        <w:rPr>
          <w:sz w:val="24"/>
          <w:szCs w:val="24"/>
        </w:rPr>
        <w:t>на</w:t>
      </w:r>
      <w:proofErr w:type="spellEnd"/>
      <w:r w:rsidRPr="69AE09F1">
        <w:rPr>
          <w:sz w:val="24"/>
          <w:szCs w:val="24"/>
        </w:rPr>
        <w:t xml:space="preserve"> </w:t>
      </w:r>
      <w:proofErr w:type="spellStart"/>
      <w:r w:rsidRPr="69AE09F1">
        <w:rPr>
          <w:sz w:val="24"/>
          <w:szCs w:val="24"/>
        </w:rPr>
        <w:t>систем</w:t>
      </w:r>
      <w:proofErr w:type="spellEnd"/>
      <w:r w:rsidRPr="69AE09F1">
        <w:rPr>
          <w:sz w:val="24"/>
          <w:szCs w:val="24"/>
        </w:rPr>
        <w:t xml:space="preserve"> </w:t>
      </w:r>
      <w:proofErr w:type="spellStart"/>
      <w:r w:rsidRPr="69AE09F1">
        <w:rPr>
          <w:sz w:val="24"/>
          <w:szCs w:val="24"/>
        </w:rPr>
        <w:t>омогућава</w:t>
      </w:r>
      <w:proofErr w:type="spellEnd"/>
      <w:r w:rsidRPr="69AE09F1">
        <w:rPr>
          <w:sz w:val="24"/>
          <w:szCs w:val="24"/>
        </w:rPr>
        <w:t xml:space="preserve"> </w:t>
      </w:r>
      <w:proofErr w:type="spellStart"/>
      <w:r w:rsidRPr="69AE09F1">
        <w:rPr>
          <w:sz w:val="24"/>
          <w:szCs w:val="24"/>
        </w:rPr>
        <w:t>кориснику</w:t>
      </w:r>
      <w:proofErr w:type="spellEnd"/>
      <w:r w:rsidRPr="69AE09F1">
        <w:rPr>
          <w:sz w:val="24"/>
          <w:szCs w:val="24"/>
        </w:rPr>
        <w:t xml:space="preserve"> </w:t>
      </w:r>
      <w:proofErr w:type="spellStart"/>
      <w:r w:rsidRPr="69AE09F1">
        <w:rPr>
          <w:sz w:val="24"/>
          <w:szCs w:val="24"/>
        </w:rPr>
        <w:t>да</w:t>
      </w:r>
      <w:proofErr w:type="spellEnd"/>
      <w:r w:rsidRPr="69AE09F1">
        <w:rPr>
          <w:sz w:val="24"/>
          <w:szCs w:val="24"/>
        </w:rPr>
        <w:t xml:space="preserve"> </w:t>
      </w:r>
      <w:proofErr w:type="spellStart"/>
      <w:r w:rsidRPr="69AE09F1">
        <w:rPr>
          <w:sz w:val="24"/>
          <w:szCs w:val="24"/>
        </w:rPr>
        <w:t>користи</w:t>
      </w:r>
      <w:proofErr w:type="spellEnd"/>
      <w:r w:rsidRPr="69AE09F1">
        <w:rPr>
          <w:sz w:val="24"/>
          <w:szCs w:val="24"/>
        </w:rPr>
        <w:t xml:space="preserve"> </w:t>
      </w:r>
      <w:proofErr w:type="spellStart"/>
      <w:r w:rsidRPr="69AE09F1">
        <w:rPr>
          <w:sz w:val="24"/>
          <w:szCs w:val="24"/>
        </w:rPr>
        <w:t>све</w:t>
      </w:r>
      <w:proofErr w:type="spellEnd"/>
      <w:r w:rsidRPr="69AE09F1">
        <w:rPr>
          <w:sz w:val="24"/>
          <w:szCs w:val="24"/>
        </w:rPr>
        <w:t xml:space="preserve"> </w:t>
      </w:r>
      <w:proofErr w:type="spellStart"/>
      <w:r w:rsidRPr="69AE09F1">
        <w:rPr>
          <w:sz w:val="24"/>
          <w:szCs w:val="24"/>
        </w:rPr>
        <w:t>функционалности</w:t>
      </w:r>
      <w:proofErr w:type="spellEnd"/>
      <w:r w:rsidRPr="69AE09F1">
        <w:rPr>
          <w:sz w:val="24"/>
          <w:szCs w:val="24"/>
        </w:rPr>
        <w:t xml:space="preserve"> </w:t>
      </w:r>
      <w:proofErr w:type="spellStart"/>
      <w:r w:rsidRPr="69AE09F1">
        <w:rPr>
          <w:sz w:val="24"/>
          <w:szCs w:val="24"/>
        </w:rPr>
        <w:t>које</w:t>
      </w:r>
      <w:proofErr w:type="spellEnd"/>
      <w:r w:rsidRPr="69AE09F1">
        <w:rPr>
          <w:sz w:val="24"/>
          <w:szCs w:val="24"/>
        </w:rPr>
        <w:t xml:space="preserve"> </w:t>
      </w:r>
      <w:proofErr w:type="spellStart"/>
      <w:r w:rsidRPr="69AE09F1">
        <w:rPr>
          <w:sz w:val="24"/>
          <w:szCs w:val="24"/>
        </w:rPr>
        <w:t>му</w:t>
      </w:r>
      <w:proofErr w:type="spellEnd"/>
      <w:r w:rsidRPr="69AE09F1">
        <w:rPr>
          <w:sz w:val="24"/>
          <w:szCs w:val="24"/>
        </w:rPr>
        <w:t xml:space="preserve"> </w:t>
      </w:r>
      <w:proofErr w:type="spellStart"/>
      <w:r w:rsidRPr="69AE09F1">
        <w:rPr>
          <w:sz w:val="24"/>
          <w:szCs w:val="24"/>
        </w:rPr>
        <w:t>систем</w:t>
      </w:r>
      <w:proofErr w:type="spellEnd"/>
      <w:r w:rsidRPr="69AE09F1">
        <w:rPr>
          <w:sz w:val="24"/>
          <w:szCs w:val="24"/>
        </w:rPr>
        <w:t xml:space="preserve"> </w:t>
      </w:r>
      <w:proofErr w:type="spellStart"/>
      <w:r w:rsidRPr="69AE09F1">
        <w:rPr>
          <w:sz w:val="24"/>
          <w:szCs w:val="24"/>
        </w:rPr>
        <w:t>нуди</w:t>
      </w:r>
      <w:proofErr w:type="spellEnd"/>
      <w:r w:rsidRPr="69AE09F1">
        <w:rPr>
          <w:sz w:val="24"/>
          <w:szCs w:val="24"/>
        </w:rPr>
        <w:t>.</w:t>
      </w:r>
      <w:proofErr w:type="gramEnd"/>
      <w:r w:rsidRPr="69AE09F1">
        <w:rPr>
          <w:sz w:val="24"/>
          <w:szCs w:val="24"/>
        </w:rPr>
        <w:t xml:space="preserve"> </w:t>
      </w:r>
      <w:proofErr w:type="spellStart"/>
      <w:proofErr w:type="gramStart"/>
      <w:r w:rsidRPr="69AE09F1">
        <w:rPr>
          <w:sz w:val="24"/>
          <w:szCs w:val="24"/>
        </w:rPr>
        <w:t>Корисник</w:t>
      </w:r>
      <w:proofErr w:type="spellEnd"/>
      <w:r w:rsidRPr="69AE09F1">
        <w:rPr>
          <w:sz w:val="24"/>
          <w:szCs w:val="24"/>
        </w:rPr>
        <w:t xml:space="preserve"> </w:t>
      </w:r>
      <w:proofErr w:type="spellStart"/>
      <w:r w:rsidRPr="69AE09F1">
        <w:rPr>
          <w:sz w:val="24"/>
          <w:szCs w:val="24"/>
        </w:rPr>
        <w:t>се</w:t>
      </w:r>
      <w:proofErr w:type="spellEnd"/>
      <w:r w:rsidRPr="69AE09F1">
        <w:rPr>
          <w:sz w:val="24"/>
          <w:szCs w:val="24"/>
        </w:rPr>
        <w:t xml:space="preserve"> </w:t>
      </w:r>
      <w:proofErr w:type="spellStart"/>
      <w:r w:rsidRPr="69AE09F1">
        <w:rPr>
          <w:sz w:val="24"/>
          <w:szCs w:val="24"/>
        </w:rPr>
        <w:t>може</w:t>
      </w:r>
      <w:proofErr w:type="spellEnd"/>
      <w:r w:rsidRPr="69AE09F1">
        <w:rPr>
          <w:sz w:val="24"/>
          <w:szCs w:val="24"/>
        </w:rPr>
        <w:t xml:space="preserve"> </w:t>
      </w:r>
      <w:proofErr w:type="spellStart"/>
      <w:r w:rsidRPr="69AE09F1">
        <w:rPr>
          <w:sz w:val="24"/>
          <w:szCs w:val="24"/>
        </w:rPr>
        <w:t>пријавити</w:t>
      </w:r>
      <w:proofErr w:type="spellEnd"/>
      <w:r w:rsidRPr="69AE09F1">
        <w:rPr>
          <w:sz w:val="24"/>
          <w:szCs w:val="24"/>
        </w:rPr>
        <w:t xml:space="preserve"> </w:t>
      </w:r>
      <w:proofErr w:type="spellStart"/>
      <w:r w:rsidRPr="69AE09F1">
        <w:rPr>
          <w:sz w:val="24"/>
          <w:szCs w:val="24"/>
        </w:rPr>
        <w:t>на</w:t>
      </w:r>
      <w:proofErr w:type="spellEnd"/>
      <w:r w:rsidRPr="69AE09F1">
        <w:rPr>
          <w:sz w:val="24"/>
          <w:szCs w:val="24"/>
        </w:rPr>
        <w:t xml:space="preserve"> </w:t>
      </w:r>
      <w:proofErr w:type="spellStart"/>
      <w:r w:rsidRPr="69AE09F1">
        <w:rPr>
          <w:sz w:val="24"/>
          <w:szCs w:val="24"/>
        </w:rPr>
        <w:t>систем</w:t>
      </w:r>
      <w:proofErr w:type="spellEnd"/>
      <w:r w:rsidRPr="69AE09F1">
        <w:rPr>
          <w:sz w:val="24"/>
          <w:szCs w:val="24"/>
        </w:rPr>
        <w:t xml:space="preserve"> </w:t>
      </w:r>
      <w:proofErr w:type="spellStart"/>
      <w:r w:rsidRPr="69AE09F1">
        <w:rPr>
          <w:sz w:val="24"/>
          <w:szCs w:val="24"/>
        </w:rPr>
        <w:t>као</w:t>
      </w:r>
      <w:proofErr w:type="spellEnd"/>
      <w:r w:rsidRPr="69AE09F1">
        <w:rPr>
          <w:sz w:val="24"/>
          <w:szCs w:val="24"/>
        </w:rPr>
        <w:t xml:space="preserve"> </w:t>
      </w:r>
      <w:proofErr w:type="spellStart"/>
      <w:r w:rsidRPr="69AE09F1">
        <w:rPr>
          <w:sz w:val="24"/>
          <w:szCs w:val="24"/>
        </w:rPr>
        <w:t>пацијент</w:t>
      </w:r>
      <w:proofErr w:type="spellEnd"/>
      <w:r w:rsidRPr="69AE09F1">
        <w:rPr>
          <w:sz w:val="24"/>
          <w:szCs w:val="24"/>
        </w:rPr>
        <w:t xml:space="preserve"> (</w:t>
      </w:r>
      <w:proofErr w:type="spellStart"/>
      <w:r w:rsidR="04F9354C" w:rsidRPr="69AE09F1">
        <w:rPr>
          <w:sz w:val="24"/>
          <w:szCs w:val="24"/>
        </w:rPr>
        <w:t>код</w:t>
      </w:r>
      <w:proofErr w:type="spellEnd"/>
      <w:r w:rsidR="04F9354C" w:rsidRPr="69AE09F1">
        <w:rPr>
          <w:sz w:val="24"/>
          <w:szCs w:val="24"/>
        </w:rPr>
        <w:t xml:space="preserve"> </w:t>
      </w:r>
      <w:proofErr w:type="spellStart"/>
      <w:r w:rsidR="04F9354C" w:rsidRPr="69AE09F1">
        <w:rPr>
          <w:sz w:val="24"/>
          <w:szCs w:val="24"/>
        </w:rPr>
        <w:t>веб</w:t>
      </w:r>
      <w:proofErr w:type="spellEnd"/>
      <w:r w:rsidR="04F9354C" w:rsidRPr="69AE09F1">
        <w:rPr>
          <w:sz w:val="24"/>
          <w:szCs w:val="24"/>
        </w:rPr>
        <w:t xml:space="preserve"> </w:t>
      </w:r>
      <w:proofErr w:type="spellStart"/>
      <w:r w:rsidR="04F9354C" w:rsidRPr="69AE09F1">
        <w:rPr>
          <w:sz w:val="24"/>
          <w:szCs w:val="24"/>
        </w:rPr>
        <w:t>апликације</w:t>
      </w:r>
      <w:proofErr w:type="spellEnd"/>
      <w:r w:rsidR="04F9354C" w:rsidRPr="69AE09F1">
        <w:rPr>
          <w:sz w:val="24"/>
          <w:szCs w:val="24"/>
        </w:rPr>
        <w:t xml:space="preserve">), </w:t>
      </w:r>
      <w:proofErr w:type="spellStart"/>
      <w:r w:rsidR="04F9354C" w:rsidRPr="69AE09F1">
        <w:rPr>
          <w:sz w:val="24"/>
          <w:szCs w:val="24"/>
        </w:rPr>
        <w:t>медицински</w:t>
      </w:r>
      <w:proofErr w:type="spellEnd"/>
      <w:r w:rsidR="04F9354C" w:rsidRPr="69AE09F1">
        <w:rPr>
          <w:sz w:val="24"/>
          <w:szCs w:val="24"/>
        </w:rPr>
        <w:t xml:space="preserve"> </w:t>
      </w:r>
      <w:proofErr w:type="spellStart"/>
      <w:r w:rsidR="04F9354C" w:rsidRPr="69AE09F1">
        <w:rPr>
          <w:sz w:val="24"/>
          <w:szCs w:val="24"/>
        </w:rPr>
        <w:t>радник</w:t>
      </w:r>
      <w:proofErr w:type="spellEnd"/>
      <w:r w:rsidR="04F9354C" w:rsidRPr="69AE09F1">
        <w:rPr>
          <w:sz w:val="24"/>
          <w:szCs w:val="24"/>
        </w:rPr>
        <w:t xml:space="preserve">, </w:t>
      </w:r>
      <w:proofErr w:type="spellStart"/>
      <w:r w:rsidR="04F9354C" w:rsidRPr="69AE09F1">
        <w:rPr>
          <w:sz w:val="24"/>
          <w:szCs w:val="24"/>
        </w:rPr>
        <w:t>администратор</w:t>
      </w:r>
      <w:proofErr w:type="spellEnd"/>
      <w:r w:rsidR="04F9354C" w:rsidRPr="69AE09F1">
        <w:rPr>
          <w:sz w:val="24"/>
          <w:szCs w:val="24"/>
        </w:rPr>
        <w:t xml:space="preserve"> </w:t>
      </w:r>
      <w:proofErr w:type="spellStart"/>
      <w:r w:rsidR="04F9354C" w:rsidRPr="69AE09F1">
        <w:rPr>
          <w:sz w:val="24"/>
          <w:szCs w:val="24"/>
        </w:rPr>
        <w:t>система</w:t>
      </w:r>
      <w:proofErr w:type="spellEnd"/>
      <w:r w:rsidR="04F9354C" w:rsidRPr="69AE09F1">
        <w:rPr>
          <w:sz w:val="24"/>
          <w:szCs w:val="24"/>
        </w:rPr>
        <w:t xml:space="preserve"> </w:t>
      </w:r>
      <w:proofErr w:type="spellStart"/>
      <w:r w:rsidR="04F9354C" w:rsidRPr="69AE09F1">
        <w:rPr>
          <w:sz w:val="24"/>
          <w:szCs w:val="24"/>
        </w:rPr>
        <w:t>или</w:t>
      </w:r>
      <w:proofErr w:type="spellEnd"/>
      <w:r w:rsidR="04F9354C" w:rsidRPr="69AE09F1">
        <w:rPr>
          <w:sz w:val="24"/>
          <w:szCs w:val="24"/>
        </w:rPr>
        <w:t xml:space="preserve"> </w:t>
      </w:r>
      <w:proofErr w:type="spellStart"/>
      <w:r w:rsidR="04F9354C" w:rsidRPr="69AE09F1">
        <w:rPr>
          <w:sz w:val="24"/>
          <w:szCs w:val="24"/>
        </w:rPr>
        <w:t>повлаш</w:t>
      </w:r>
      <w:r w:rsidR="3B5E84B4" w:rsidRPr="69AE09F1">
        <w:rPr>
          <w:sz w:val="24"/>
          <w:szCs w:val="24"/>
        </w:rPr>
        <w:t>ћено</w:t>
      </w:r>
      <w:proofErr w:type="spellEnd"/>
      <w:r w:rsidR="3B5E84B4" w:rsidRPr="69AE09F1">
        <w:rPr>
          <w:sz w:val="24"/>
          <w:szCs w:val="24"/>
        </w:rPr>
        <w:t xml:space="preserve"> </w:t>
      </w:r>
      <w:proofErr w:type="spellStart"/>
      <w:r w:rsidR="3B5E84B4" w:rsidRPr="69AE09F1">
        <w:rPr>
          <w:sz w:val="24"/>
          <w:szCs w:val="24"/>
        </w:rPr>
        <w:t>лице</w:t>
      </w:r>
      <w:proofErr w:type="spellEnd"/>
      <w:r w:rsidR="3B5E84B4" w:rsidRPr="69AE09F1">
        <w:rPr>
          <w:sz w:val="24"/>
          <w:szCs w:val="24"/>
        </w:rPr>
        <w:t xml:space="preserve"> (</w:t>
      </w:r>
      <w:proofErr w:type="spellStart"/>
      <w:r w:rsidR="3B5E84B4" w:rsidRPr="69AE09F1">
        <w:rPr>
          <w:sz w:val="24"/>
          <w:szCs w:val="24"/>
        </w:rPr>
        <w:t>код</w:t>
      </w:r>
      <w:proofErr w:type="spellEnd"/>
      <w:r w:rsidR="3B5E84B4" w:rsidRPr="69AE09F1">
        <w:rPr>
          <w:sz w:val="24"/>
          <w:szCs w:val="24"/>
        </w:rPr>
        <w:t xml:space="preserve"> </w:t>
      </w:r>
      <w:proofErr w:type="spellStart"/>
      <w:r w:rsidR="3B5E84B4" w:rsidRPr="69AE09F1">
        <w:rPr>
          <w:sz w:val="24"/>
          <w:szCs w:val="24"/>
        </w:rPr>
        <w:t>десктоп</w:t>
      </w:r>
      <w:proofErr w:type="spellEnd"/>
      <w:r w:rsidR="3B5E84B4" w:rsidRPr="69AE09F1">
        <w:rPr>
          <w:sz w:val="24"/>
          <w:szCs w:val="24"/>
        </w:rPr>
        <w:t xml:space="preserve"> </w:t>
      </w:r>
      <w:proofErr w:type="spellStart"/>
      <w:r w:rsidR="3B5E84B4" w:rsidRPr="69AE09F1">
        <w:rPr>
          <w:sz w:val="24"/>
          <w:szCs w:val="24"/>
        </w:rPr>
        <w:t>апликације</w:t>
      </w:r>
      <w:proofErr w:type="spellEnd"/>
      <w:r w:rsidR="3B5E84B4" w:rsidRPr="69AE09F1">
        <w:rPr>
          <w:sz w:val="24"/>
          <w:szCs w:val="24"/>
        </w:rPr>
        <w:t>).</w:t>
      </w:r>
      <w:proofErr w:type="gramEnd"/>
      <w:r w:rsidR="3B5E84B4" w:rsidRPr="69AE09F1">
        <w:rPr>
          <w:sz w:val="24"/>
          <w:szCs w:val="24"/>
        </w:rPr>
        <w:t xml:space="preserve"> </w:t>
      </w:r>
      <w:proofErr w:type="gramStart"/>
      <w:r w:rsidR="3B5E84B4" w:rsidRPr="69AE09F1">
        <w:rPr>
          <w:sz w:val="24"/>
          <w:szCs w:val="24"/>
        </w:rPr>
        <w:t xml:space="preserve">У </w:t>
      </w:r>
      <w:proofErr w:type="spellStart"/>
      <w:r w:rsidR="3B5E84B4" w:rsidRPr="69AE09F1">
        <w:rPr>
          <w:sz w:val="24"/>
          <w:szCs w:val="24"/>
        </w:rPr>
        <w:t>зависности</w:t>
      </w:r>
      <w:proofErr w:type="spellEnd"/>
      <w:r w:rsidR="3B5E84B4" w:rsidRPr="69AE09F1">
        <w:rPr>
          <w:sz w:val="24"/>
          <w:szCs w:val="24"/>
        </w:rPr>
        <w:t xml:space="preserve"> </w:t>
      </w:r>
      <w:proofErr w:type="spellStart"/>
      <w:r w:rsidR="3B5E84B4" w:rsidRPr="69AE09F1">
        <w:rPr>
          <w:sz w:val="24"/>
          <w:szCs w:val="24"/>
        </w:rPr>
        <w:t>од</w:t>
      </w:r>
      <w:proofErr w:type="spellEnd"/>
      <w:r w:rsidR="7F911920" w:rsidRPr="69AE09F1">
        <w:rPr>
          <w:sz w:val="24"/>
          <w:szCs w:val="24"/>
        </w:rPr>
        <w:t xml:space="preserve"> </w:t>
      </w:r>
      <w:proofErr w:type="spellStart"/>
      <w:r w:rsidR="7F911920" w:rsidRPr="69AE09F1">
        <w:rPr>
          <w:sz w:val="24"/>
          <w:szCs w:val="24"/>
        </w:rPr>
        <w:t>улоге</w:t>
      </w:r>
      <w:proofErr w:type="spellEnd"/>
      <w:r w:rsidR="7F911920" w:rsidRPr="69AE09F1">
        <w:rPr>
          <w:sz w:val="24"/>
          <w:szCs w:val="24"/>
        </w:rPr>
        <w:t xml:space="preserve">, </w:t>
      </w:r>
      <w:proofErr w:type="spellStart"/>
      <w:r w:rsidR="7F911920" w:rsidRPr="69AE09F1">
        <w:rPr>
          <w:sz w:val="24"/>
          <w:szCs w:val="24"/>
        </w:rPr>
        <w:t>корисник</w:t>
      </w:r>
      <w:proofErr w:type="spellEnd"/>
      <w:r w:rsidR="7F911920" w:rsidRPr="69AE09F1">
        <w:rPr>
          <w:sz w:val="24"/>
          <w:szCs w:val="24"/>
        </w:rPr>
        <w:t xml:space="preserve"> </w:t>
      </w:r>
      <w:proofErr w:type="spellStart"/>
      <w:r w:rsidR="7F911920" w:rsidRPr="69AE09F1">
        <w:rPr>
          <w:sz w:val="24"/>
          <w:szCs w:val="24"/>
        </w:rPr>
        <w:t>остварује</w:t>
      </w:r>
      <w:proofErr w:type="spellEnd"/>
      <w:r w:rsidR="7F911920" w:rsidRPr="69AE09F1">
        <w:rPr>
          <w:sz w:val="24"/>
          <w:szCs w:val="24"/>
        </w:rPr>
        <w:t xml:space="preserve"> </w:t>
      </w:r>
      <w:proofErr w:type="spellStart"/>
      <w:r w:rsidR="7F911920" w:rsidRPr="69AE09F1">
        <w:rPr>
          <w:sz w:val="24"/>
          <w:szCs w:val="24"/>
        </w:rPr>
        <w:t>право</w:t>
      </w:r>
      <w:proofErr w:type="spellEnd"/>
      <w:r w:rsidR="7F911920" w:rsidRPr="69AE09F1">
        <w:rPr>
          <w:sz w:val="24"/>
          <w:szCs w:val="24"/>
        </w:rPr>
        <w:t xml:space="preserve"> </w:t>
      </w:r>
      <w:proofErr w:type="spellStart"/>
      <w:r w:rsidR="7F911920" w:rsidRPr="69AE09F1">
        <w:rPr>
          <w:sz w:val="24"/>
          <w:szCs w:val="24"/>
        </w:rPr>
        <w:t>на</w:t>
      </w:r>
      <w:proofErr w:type="spellEnd"/>
      <w:r w:rsidR="58755068" w:rsidRPr="69AE09F1">
        <w:rPr>
          <w:sz w:val="24"/>
          <w:szCs w:val="24"/>
        </w:rPr>
        <w:t xml:space="preserve"> </w:t>
      </w:r>
      <w:proofErr w:type="spellStart"/>
      <w:r w:rsidR="58755068" w:rsidRPr="69AE09F1">
        <w:rPr>
          <w:sz w:val="24"/>
          <w:szCs w:val="24"/>
        </w:rPr>
        <w:t>обављање</w:t>
      </w:r>
      <w:proofErr w:type="spellEnd"/>
      <w:r w:rsidR="58755068" w:rsidRPr="69AE09F1">
        <w:rPr>
          <w:sz w:val="24"/>
          <w:szCs w:val="24"/>
        </w:rPr>
        <w:t xml:space="preserve"> </w:t>
      </w:r>
      <w:proofErr w:type="spellStart"/>
      <w:r w:rsidR="58755068" w:rsidRPr="69AE09F1">
        <w:rPr>
          <w:sz w:val="24"/>
          <w:szCs w:val="24"/>
        </w:rPr>
        <w:t>различитих</w:t>
      </w:r>
      <w:proofErr w:type="spellEnd"/>
      <w:r w:rsidR="58755068" w:rsidRPr="69AE09F1">
        <w:rPr>
          <w:sz w:val="24"/>
          <w:szCs w:val="24"/>
        </w:rPr>
        <w:t xml:space="preserve"> </w:t>
      </w:r>
      <w:proofErr w:type="spellStart"/>
      <w:r w:rsidR="58755068" w:rsidRPr="69AE09F1">
        <w:rPr>
          <w:sz w:val="24"/>
          <w:szCs w:val="24"/>
        </w:rPr>
        <w:t>функционалности</w:t>
      </w:r>
      <w:proofErr w:type="spellEnd"/>
      <w:r w:rsidR="58755068" w:rsidRPr="69AE09F1">
        <w:rPr>
          <w:sz w:val="24"/>
          <w:szCs w:val="24"/>
        </w:rPr>
        <w:t>.</w:t>
      </w:r>
      <w:proofErr w:type="gramEnd"/>
    </w:p>
    <w:p w14:paraId="3FC99C9B" w14:textId="5A850AA7" w:rsidR="69AE09F1" w:rsidRDefault="69AE09F1" w:rsidP="00E24D81">
      <w:pPr>
        <w:jc w:val="both"/>
        <w:rPr>
          <w:rFonts w:ascii="Arial" w:eastAsia="Arial" w:hAnsi="Arial" w:cs="Arial"/>
          <w:b/>
          <w:bCs/>
          <w:sz w:val="24"/>
          <w:szCs w:val="24"/>
        </w:rPr>
      </w:pPr>
    </w:p>
    <w:p w14:paraId="543FFC1F" w14:textId="62517F34" w:rsidR="679CA135" w:rsidRDefault="679CA135" w:rsidP="69AE09F1">
      <w:r>
        <w:rPr>
          <w:noProof/>
        </w:rPr>
        <w:drawing>
          <wp:inline distT="0" distB="0" distL="0" distR="0" wp14:anchorId="4F2250D2" wp14:editId="199346AB">
            <wp:extent cx="6143625" cy="3448050"/>
            <wp:effectExtent l="0" t="0" r="0" b="0"/>
            <wp:docPr id="2140965058" name="Picture 214096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3625" cy="3448050"/>
                    </a:xfrm>
                    <a:prstGeom prst="rect">
                      <a:avLst/>
                    </a:prstGeom>
                  </pic:spPr>
                </pic:pic>
              </a:graphicData>
            </a:graphic>
          </wp:inline>
        </w:drawing>
      </w:r>
    </w:p>
    <w:p w14:paraId="3C60F184" w14:textId="77777777" w:rsidR="005A3D88" w:rsidRDefault="005A3D88" w:rsidP="2D89DB7B">
      <w:pPr>
        <w:rPr>
          <w:sz w:val="24"/>
          <w:szCs w:val="24"/>
        </w:rPr>
      </w:pPr>
    </w:p>
    <w:p w14:paraId="3D62373A" w14:textId="4CBCBCBB" w:rsidR="69AE09F1" w:rsidRDefault="79C4CA0F" w:rsidP="00E24D81">
      <w:pPr>
        <w:jc w:val="both"/>
        <w:rPr>
          <w:sz w:val="24"/>
          <w:szCs w:val="24"/>
        </w:rPr>
      </w:pPr>
      <w:proofErr w:type="spellStart"/>
      <w:r w:rsidRPr="2D89DB7B">
        <w:rPr>
          <w:sz w:val="24"/>
          <w:szCs w:val="24"/>
        </w:rPr>
        <w:t>Да</w:t>
      </w:r>
      <w:proofErr w:type="spellEnd"/>
      <w:r w:rsidRPr="2D89DB7B">
        <w:rPr>
          <w:sz w:val="24"/>
          <w:szCs w:val="24"/>
        </w:rPr>
        <w:t xml:space="preserve"> </w:t>
      </w:r>
      <w:proofErr w:type="spellStart"/>
      <w:r w:rsidRPr="2D89DB7B">
        <w:rPr>
          <w:sz w:val="24"/>
          <w:szCs w:val="24"/>
        </w:rPr>
        <w:t>бисте</w:t>
      </w:r>
      <w:proofErr w:type="spellEnd"/>
      <w:r w:rsidRPr="2D89DB7B">
        <w:rPr>
          <w:sz w:val="24"/>
          <w:szCs w:val="24"/>
        </w:rPr>
        <w:t xml:space="preserve"> </w:t>
      </w:r>
      <w:proofErr w:type="spellStart"/>
      <w:r w:rsidRPr="2D89DB7B">
        <w:rPr>
          <w:sz w:val="24"/>
          <w:szCs w:val="24"/>
        </w:rPr>
        <w:t>с</w:t>
      </w:r>
      <w:r w:rsidR="48572ABB" w:rsidRPr="2D89DB7B">
        <w:rPr>
          <w:sz w:val="24"/>
          <w:szCs w:val="24"/>
        </w:rPr>
        <w:t>е</w:t>
      </w:r>
      <w:proofErr w:type="spellEnd"/>
      <w:r w:rsidR="48572ABB" w:rsidRPr="2D89DB7B">
        <w:rPr>
          <w:sz w:val="24"/>
          <w:szCs w:val="24"/>
        </w:rPr>
        <w:t xml:space="preserve"> </w:t>
      </w:r>
      <w:proofErr w:type="spellStart"/>
      <w:r w:rsidR="48572ABB" w:rsidRPr="2D89DB7B">
        <w:rPr>
          <w:sz w:val="24"/>
          <w:szCs w:val="24"/>
        </w:rPr>
        <w:t>успешно</w:t>
      </w:r>
      <w:proofErr w:type="spellEnd"/>
      <w:r w:rsidR="48572ABB" w:rsidRPr="2D89DB7B">
        <w:rPr>
          <w:sz w:val="24"/>
          <w:szCs w:val="24"/>
        </w:rPr>
        <w:t xml:space="preserve"> </w:t>
      </w:r>
      <w:proofErr w:type="spellStart"/>
      <w:r w:rsidR="48572ABB" w:rsidRPr="2D89DB7B">
        <w:rPr>
          <w:sz w:val="24"/>
          <w:szCs w:val="24"/>
        </w:rPr>
        <w:t>пријавили</w:t>
      </w:r>
      <w:proofErr w:type="spellEnd"/>
      <w:r w:rsidR="48572ABB" w:rsidRPr="2D89DB7B">
        <w:rPr>
          <w:sz w:val="24"/>
          <w:szCs w:val="24"/>
        </w:rPr>
        <w:t xml:space="preserve"> </w:t>
      </w:r>
      <w:proofErr w:type="spellStart"/>
      <w:r w:rsidR="48572ABB" w:rsidRPr="2D89DB7B">
        <w:rPr>
          <w:sz w:val="24"/>
          <w:szCs w:val="24"/>
        </w:rPr>
        <w:t>на</w:t>
      </w:r>
      <w:proofErr w:type="spellEnd"/>
      <w:r w:rsidR="48572ABB" w:rsidRPr="2D89DB7B">
        <w:rPr>
          <w:sz w:val="24"/>
          <w:szCs w:val="24"/>
        </w:rPr>
        <w:t xml:space="preserve"> </w:t>
      </w:r>
      <w:proofErr w:type="spellStart"/>
      <w:r w:rsidR="48572ABB" w:rsidRPr="2D89DB7B">
        <w:rPr>
          <w:sz w:val="24"/>
          <w:szCs w:val="24"/>
        </w:rPr>
        <w:t>систем</w:t>
      </w:r>
      <w:proofErr w:type="spellEnd"/>
      <w:r w:rsidR="48572ABB" w:rsidRPr="2D89DB7B">
        <w:rPr>
          <w:sz w:val="24"/>
          <w:szCs w:val="24"/>
        </w:rPr>
        <w:t xml:space="preserve">, </w:t>
      </w:r>
      <w:proofErr w:type="spellStart"/>
      <w:r w:rsidR="48572ABB" w:rsidRPr="2D89DB7B">
        <w:rPr>
          <w:sz w:val="24"/>
          <w:szCs w:val="24"/>
        </w:rPr>
        <w:t>потребно</w:t>
      </w:r>
      <w:proofErr w:type="spellEnd"/>
      <w:r w:rsidR="48572ABB" w:rsidRPr="2D89DB7B">
        <w:rPr>
          <w:sz w:val="24"/>
          <w:szCs w:val="24"/>
        </w:rPr>
        <w:t xml:space="preserve"> </w:t>
      </w:r>
      <w:proofErr w:type="spellStart"/>
      <w:r w:rsidR="48572ABB" w:rsidRPr="2D89DB7B">
        <w:rPr>
          <w:sz w:val="24"/>
          <w:szCs w:val="24"/>
        </w:rPr>
        <w:t>је</w:t>
      </w:r>
      <w:proofErr w:type="spellEnd"/>
      <w:r w:rsidR="48572ABB" w:rsidRPr="2D89DB7B">
        <w:rPr>
          <w:sz w:val="24"/>
          <w:szCs w:val="24"/>
        </w:rPr>
        <w:t xml:space="preserve"> </w:t>
      </w:r>
      <w:proofErr w:type="spellStart"/>
      <w:r w:rsidR="48572ABB" w:rsidRPr="2D89DB7B">
        <w:rPr>
          <w:sz w:val="24"/>
          <w:szCs w:val="24"/>
        </w:rPr>
        <w:t>предузети</w:t>
      </w:r>
      <w:proofErr w:type="spellEnd"/>
      <w:r w:rsidR="48572ABB" w:rsidRPr="2D89DB7B">
        <w:rPr>
          <w:sz w:val="24"/>
          <w:szCs w:val="24"/>
        </w:rPr>
        <w:t xml:space="preserve"> </w:t>
      </w:r>
      <w:proofErr w:type="spellStart"/>
      <w:r w:rsidR="48572ABB" w:rsidRPr="2D89DB7B">
        <w:rPr>
          <w:sz w:val="24"/>
          <w:szCs w:val="24"/>
        </w:rPr>
        <w:t>следеће</w:t>
      </w:r>
      <w:proofErr w:type="spellEnd"/>
      <w:r w:rsidR="48572ABB" w:rsidRPr="2D89DB7B">
        <w:rPr>
          <w:sz w:val="24"/>
          <w:szCs w:val="24"/>
        </w:rPr>
        <w:t xml:space="preserve"> </w:t>
      </w:r>
      <w:proofErr w:type="spellStart"/>
      <w:r w:rsidR="48572ABB" w:rsidRPr="2D89DB7B">
        <w:rPr>
          <w:sz w:val="24"/>
          <w:szCs w:val="24"/>
        </w:rPr>
        <w:t>кораке</w:t>
      </w:r>
      <w:proofErr w:type="spellEnd"/>
      <w:r w:rsidR="48572ABB" w:rsidRPr="2D89DB7B">
        <w:rPr>
          <w:sz w:val="24"/>
          <w:szCs w:val="24"/>
        </w:rPr>
        <w:t>:</w:t>
      </w:r>
    </w:p>
    <w:p w14:paraId="228294A9" w14:textId="309EF35E" w:rsidR="48572ABB" w:rsidRDefault="48572ABB" w:rsidP="00E24D81">
      <w:pPr>
        <w:jc w:val="both"/>
        <w:rPr>
          <w:sz w:val="24"/>
          <w:szCs w:val="24"/>
        </w:rPr>
      </w:pPr>
      <w:r w:rsidRPr="2D89DB7B">
        <w:rPr>
          <w:sz w:val="24"/>
          <w:szCs w:val="24"/>
        </w:rPr>
        <w:t xml:space="preserve">1) </w:t>
      </w:r>
      <w:proofErr w:type="spellStart"/>
      <w:r w:rsidRPr="2D89DB7B">
        <w:rPr>
          <w:sz w:val="24"/>
          <w:szCs w:val="24"/>
        </w:rPr>
        <w:t>Унесите</w:t>
      </w:r>
      <w:proofErr w:type="spellEnd"/>
      <w:r w:rsidRPr="2D89DB7B">
        <w:rPr>
          <w:sz w:val="24"/>
          <w:szCs w:val="24"/>
        </w:rPr>
        <w:t xml:space="preserve"> </w:t>
      </w:r>
      <w:proofErr w:type="spellStart"/>
      <w:r w:rsidRPr="2D89DB7B">
        <w:rPr>
          <w:sz w:val="24"/>
          <w:szCs w:val="24"/>
        </w:rPr>
        <w:t>Ваш</w:t>
      </w:r>
      <w:proofErr w:type="spellEnd"/>
      <w:r w:rsidRPr="2D89DB7B">
        <w:rPr>
          <w:sz w:val="24"/>
          <w:szCs w:val="24"/>
        </w:rPr>
        <w:t xml:space="preserve"> </w:t>
      </w:r>
      <w:proofErr w:type="spellStart"/>
      <w:r w:rsidRPr="2D89DB7B">
        <w:rPr>
          <w:sz w:val="24"/>
          <w:szCs w:val="24"/>
        </w:rPr>
        <w:t>јединствени</w:t>
      </w:r>
      <w:proofErr w:type="spellEnd"/>
      <w:r w:rsidRPr="2D89DB7B">
        <w:rPr>
          <w:sz w:val="24"/>
          <w:szCs w:val="24"/>
        </w:rPr>
        <w:t xml:space="preserve"> </w:t>
      </w:r>
      <w:proofErr w:type="spellStart"/>
      <w:r w:rsidRPr="2D89DB7B">
        <w:rPr>
          <w:sz w:val="24"/>
          <w:szCs w:val="24"/>
        </w:rPr>
        <w:t>идентификациони</w:t>
      </w:r>
      <w:proofErr w:type="spellEnd"/>
      <w:r w:rsidRPr="2D89DB7B">
        <w:rPr>
          <w:sz w:val="24"/>
          <w:szCs w:val="24"/>
        </w:rPr>
        <w:t xml:space="preserve"> </w:t>
      </w:r>
      <w:proofErr w:type="spellStart"/>
      <w:r w:rsidRPr="2D89DB7B">
        <w:rPr>
          <w:sz w:val="24"/>
          <w:szCs w:val="24"/>
        </w:rPr>
        <w:t>број</w:t>
      </w:r>
      <w:proofErr w:type="spellEnd"/>
      <w:r w:rsidR="0441CDC1" w:rsidRPr="2D89DB7B">
        <w:rPr>
          <w:sz w:val="24"/>
          <w:szCs w:val="24"/>
        </w:rPr>
        <w:t xml:space="preserve"> (</w:t>
      </w:r>
      <w:proofErr w:type="spellStart"/>
      <w:r w:rsidR="0441CDC1" w:rsidRPr="2D89DB7B">
        <w:rPr>
          <w:sz w:val="24"/>
          <w:szCs w:val="24"/>
        </w:rPr>
        <w:t>додељен</w:t>
      </w:r>
      <w:proofErr w:type="spellEnd"/>
      <w:r w:rsidR="0441CDC1" w:rsidRPr="2D89DB7B">
        <w:rPr>
          <w:sz w:val="24"/>
          <w:szCs w:val="24"/>
        </w:rPr>
        <w:t xml:space="preserve"> </w:t>
      </w:r>
      <w:proofErr w:type="spellStart"/>
      <w:r w:rsidR="0441CDC1" w:rsidRPr="2D89DB7B">
        <w:rPr>
          <w:sz w:val="24"/>
          <w:szCs w:val="24"/>
        </w:rPr>
        <w:t>при</w:t>
      </w:r>
      <w:proofErr w:type="spellEnd"/>
      <w:r w:rsidR="0441CDC1" w:rsidRPr="2D89DB7B">
        <w:rPr>
          <w:sz w:val="24"/>
          <w:szCs w:val="24"/>
        </w:rPr>
        <w:t xml:space="preserve"> </w:t>
      </w:r>
      <w:proofErr w:type="spellStart"/>
      <w:r w:rsidR="0441CDC1" w:rsidRPr="2D89DB7B">
        <w:rPr>
          <w:sz w:val="24"/>
          <w:szCs w:val="24"/>
        </w:rPr>
        <w:t>издавању</w:t>
      </w:r>
      <w:proofErr w:type="spellEnd"/>
      <w:r w:rsidR="0441CDC1" w:rsidRPr="2D89DB7B">
        <w:rPr>
          <w:sz w:val="24"/>
          <w:szCs w:val="24"/>
        </w:rPr>
        <w:t xml:space="preserve"> </w:t>
      </w:r>
      <w:proofErr w:type="spellStart"/>
      <w:r w:rsidR="0441CDC1" w:rsidRPr="2D89DB7B">
        <w:rPr>
          <w:sz w:val="24"/>
          <w:szCs w:val="24"/>
        </w:rPr>
        <w:t>картице</w:t>
      </w:r>
      <w:proofErr w:type="spellEnd"/>
      <w:r w:rsidR="0441CDC1" w:rsidRPr="2D89DB7B">
        <w:rPr>
          <w:sz w:val="24"/>
          <w:szCs w:val="24"/>
        </w:rPr>
        <w:t>)</w:t>
      </w:r>
      <w:r w:rsidRPr="2D89DB7B">
        <w:rPr>
          <w:sz w:val="24"/>
          <w:szCs w:val="24"/>
        </w:rPr>
        <w:t>;</w:t>
      </w:r>
    </w:p>
    <w:p w14:paraId="520D2E7B" w14:textId="0BD25E97" w:rsidR="48572ABB" w:rsidRDefault="48572ABB" w:rsidP="00E24D81">
      <w:pPr>
        <w:jc w:val="both"/>
        <w:rPr>
          <w:sz w:val="24"/>
          <w:szCs w:val="24"/>
        </w:rPr>
      </w:pPr>
      <w:r w:rsidRPr="2D89DB7B">
        <w:rPr>
          <w:sz w:val="24"/>
          <w:szCs w:val="24"/>
        </w:rPr>
        <w:t xml:space="preserve">2) </w:t>
      </w:r>
      <w:proofErr w:type="spellStart"/>
      <w:r w:rsidRPr="2D89DB7B">
        <w:rPr>
          <w:sz w:val="24"/>
          <w:szCs w:val="24"/>
        </w:rPr>
        <w:t>Унесите</w:t>
      </w:r>
      <w:proofErr w:type="spellEnd"/>
      <w:r w:rsidRPr="2D89DB7B">
        <w:rPr>
          <w:sz w:val="24"/>
          <w:szCs w:val="24"/>
        </w:rPr>
        <w:t xml:space="preserve"> </w:t>
      </w:r>
      <w:proofErr w:type="spellStart"/>
      <w:r w:rsidRPr="2D89DB7B">
        <w:rPr>
          <w:sz w:val="24"/>
          <w:szCs w:val="24"/>
        </w:rPr>
        <w:t>Вашу</w:t>
      </w:r>
      <w:proofErr w:type="spellEnd"/>
      <w:r w:rsidRPr="2D89DB7B">
        <w:rPr>
          <w:sz w:val="24"/>
          <w:szCs w:val="24"/>
        </w:rPr>
        <w:t xml:space="preserve"> </w:t>
      </w:r>
      <w:proofErr w:type="spellStart"/>
      <w:r w:rsidRPr="2D89DB7B">
        <w:rPr>
          <w:sz w:val="24"/>
          <w:szCs w:val="24"/>
        </w:rPr>
        <w:t>шифру</w:t>
      </w:r>
      <w:proofErr w:type="spellEnd"/>
      <w:r w:rsidRPr="2D89DB7B">
        <w:rPr>
          <w:sz w:val="24"/>
          <w:szCs w:val="24"/>
        </w:rPr>
        <w:t>.</w:t>
      </w:r>
    </w:p>
    <w:p w14:paraId="13DB0921" w14:textId="382FD651" w:rsidR="48572ABB" w:rsidRDefault="48572ABB" w:rsidP="00E24D81">
      <w:pPr>
        <w:jc w:val="both"/>
        <w:rPr>
          <w:sz w:val="24"/>
          <w:szCs w:val="24"/>
        </w:rPr>
      </w:pPr>
      <w:proofErr w:type="spellStart"/>
      <w:proofErr w:type="gramStart"/>
      <w:r w:rsidRPr="2D89DB7B">
        <w:rPr>
          <w:sz w:val="24"/>
          <w:szCs w:val="24"/>
        </w:rPr>
        <w:t>Уколико</w:t>
      </w:r>
      <w:proofErr w:type="spellEnd"/>
      <w:r w:rsidRPr="2D89DB7B">
        <w:rPr>
          <w:sz w:val="24"/>
          <w:szCs w:val="24"/>
        </w:rPr>
        <w:t xml:space="preserve"> </w:t>
      </w:r>
      <w:proofErr w:type="spellStart"/>
      <w:r w:rsidRPr="2D89DB7B">
        <w:rPr>
          <w:sz w:val="24"/>
          <w:szCs w:val="24"/>
        </w:rPr>
        <w:t>су</w:t>
      </w:r>
      <w:proofErr w:type="spellEnd"/>
      <w:r w:rsidRPr="2D89DB7B">
        <w:rPr>
          <w:sz w:val="24"/>
          <w:szCs w:val="24"/>
        </w:rPr>
        <w:t xml:space="preserve"> </w:t>
      </w:r>
      <w:proofErr w:type="spellStart"/>
      <w:r w:rsidRPr="2D89DB7B">
        <w:rPr>
          <w:sz w:val="24"/>
          <w:szCs w:val="24"/>
        </w:rPr>
        <w:t>унети</w:t>
      </w:r>
      <w:proofErr w:type="spellEnd"/>
      <w:r w:rsidRPr="2D89DB7B">
        <w:rPr>
          <w:sz w:val="24"/>
          <w:szCs w:val="24"/>
        </w:rPr>
        <w:t xml:space="preserve"> </w:t>
      </w:r>
      <w:proofErr w:type="spellStart"/>
      <w:r w:rsidRPr="2D89DB7B">
        <w:rPr>
          <w:sz w:val="24"/>
          <w:szCs w:val="24"/>
        </w:rPr>
        <w:t>подаци</w:t>
      </w:r>
      <w:proofErr w:type="spellEnd"/>
      <w:r w:rsidRPr="2D89DB7B">
        <w:rPr>
          <w:sz w:val="24"/>
          <w:szCs w:val="24"/>
        </w:rPr>
        <w:t xml:space="preserve"> </w:t>
      </w:r>
      <w:proofErr w:type="spellStart"/>
      <w:r w:rsidRPr="2D89DB7B">
        <w:rPr>
          <w:sz w:val="24"/>
          <w:szCs w:val="24"/>
        </w:rPr>
        <w:t>исправни</w:t>
      </w:r>
      <w:proofErr w:type="spellEnd"/>
      <w:r w:rsidRPr="2D89DB7B">
        <w:rPr>
          <w:sz w:val="24"/>
          <w:szCs w:val="24"/>
        </w:rPr>
        <w:t xml:space="preserve">, </w:t>
      </w:r>
      <w:proofErr w:type="spellStart"/>
      <w:r w:rsidRPr="2D89DB7B">
        <w:rPr>
          <w:sz w:val="24"/>
          <w:szCs w:val="24"/>
        </w:rPr>
        <w:t>бићете</w:t>
      </w:r>
      <w:proofErr w:type="spellEnd"/>
      <w:r w:rsidRPr="2D89DB7B">
        <w:rPr>
          <w:sz w:val="24"/>
          <w:szCs w:val="24"/>
        </w:rPr>
        <w:t xml:space="preserve"> </w:t>
      </w:r>
      <w:proofErr w:type="spellStart"/>
      <w:r w:rsidRPr="2D89DB7B">
        <w:rPr>
          <w:sz w:val="24"/>
          <w:szCs w:val="24"/>
        </w:rPr>
        <w:t>пребачени</w:t>
      </w:r>
      <w:proofErr w:type="spellEnd"/>
      <w:r w:rsidRPr="2D89DB7B">
        <w:rPr>
          <w:sz w:val="24"/>
          <w:szCs w:val="24"/>
        </w:rPr>
        <w:t xml:space="preserve"> </w:t>
      </w:r>
      <w:proofErr w:type="spellStart"/>
      <w:r w:rsidRPr="2D89DB7B">
        <w:rPr>
          <w:sz w:val="24"/>
          <w:szCs w:val="24"/>
        </w:rPr>
        <w:t>на</w:t>
      </w:r>
      <w:proofErr w:type="spellEnd"/>
      <w:r w:rsidRPr="2D89DB7B">
        <w:rPr>
          <w:sz w:val="24"/>
          <w:szCs w:val="24"/>
        </w:rPr>
        <w:t xml:space="preserve"> </w:t>
      </w:r>
      <w:proofErr w:type="spellStart"/>
      <w:r w:rsidRPr="2D89DB7B">
        <w:rPr>
          <w:sz w:val="24"/>
          <w:szCs w:val="24"/>
        </w:rPr>
        <w:t>страницу</w:t>
      </w:r>
      <w:proofErr w:type="spellEnd"/>
      <w:r w:rsidRPr="2D89DB7B">
        <w:rPr>
          <w:sz w:val="24"/>
          <w:szCs w:val="24"/>
        </w:rPr>
        <w:t xml:space="preserve"> </w:t>
      </w:r>
      <w:proofErr w:type="spellStart"/>
      <w:r w:rsidRPr="2D89DB7B">
        <w:rPr>
          <w:sz w:val="24"/>
          <w:szCs w:val="24"/>
        </w:rPr>
        <w:t>са</w:t>
      </w:r>
      <w:proofErr w:type="spellEnd"/>
      <w:r w:rsidRPr="2D89DB7B">
        <w:rPr>
          <w:sz w:val="24"/>
          <w:szCs w:val="24"/>
        </w:rPr>
        <w:t xml:space="preserve"> </w:t>
      </w:r>
      <w:proofErr w:type="spellStart"/>
      <w:r w:rsidRPr="2D89DB7B">
        <w:rPr>
          <w:sz w:val="24"/>
          <w:szCs w:val="24"/>
        </w:rPr>
        <w:t>прегледом</w:t>
      </w:r>
      <w:proofErr w:type="spellEnd"/>
      <w:r w:rsidRPr="2D89DB7B">
        <w:rPr>
          <w:sz w:val="24"/>
          <w:szCs w:val="24"/>
        </w:rPr>
        <w:t xml:space="preserve"> </w:t>
      </w:r>
      <w:proofErr w:type="spellStart"/>
      <w:r w:rsidRPr="2D89DB7B">
        <w:rPr>
          <w:sz w:val="24"/>
          <w:szCs w:val="24"/>
        </w:rPr>
        <w:t>Вашег</w:t>
      </w:r>
      <w:proofErr w:type="spellEnd"/>
      <w:r w:rsidRPr="2D89DB7B">
        <w:rPr>
          <w:sz w:val="24"/>
          <w:szCs w:val="24"/>
        </w:rPr>
        <w:t xml:space="preserve"> </w:t>
      </w:r>
      <w:proofErr w:type="spellStart"/>
      <w:r w:rsidRPr="2D89DB7B">
        <w:rPr>
          <w:sz w:val="24"/>
          <w:szCs w:val="24"/>
        </w:rPr>
        <w:t>налога</w:t>
      </w:r>
      <w:proofErr w:type="spellEnd"/>
      <w:r w:rsidRPr="2D89DB7B">
        <w:rPr>
          <w:sz w:val="24"/>
          <w:szCs w:val="24"/>
        </w:rPr>
        <w:t xml:space="preserve">, у </w:t>
      </w:r>
      <w:proofErr w:type="spellStart"/>
      <w:r w:rsidRPr="2D89DB7B">
        <w:rPr>
          <w:sz w:val="24"/>
          <w:szCs w:val="24"/>
        </w:rPr>
        <w:t>супротном</w:t>
      </w:r>
      <w:proofErr w:type="spellEnd"/>
      <w:r w:rsidRPr="2D89DB7B">
        <w:rPr>
          <w:sz w:val="24"/>
          <w:szCs w:val="24"/>
        </w:rPr>
        <w:t xml:space="preserve"> </w:t>
      </w:r>
      <w:proofErr w:type="spellStart"/>
      <w:r w:rsidRPr="2D89DB7B">
        <w:rPr>
          <w:sz w:val="24"/>
          <w:szCs w:val="24"/>
        </w:rPr>
        <w:t>ћете</w:t>
      </w:r>
      <w:proofErr w:type="spellEnd"/>
      <w:r w:rsidRPr="2D89DB7B">
        <w:rPr>
          <w:sz w:val="24"/>
          <w:szCs w:val="24"/>
        </w:rPr>
        <w:t xml:space="preserve"> </w:t>
      </w:r>
      <w:proofErr w:type="spellStart"/>
      <w:r w:rsidRPr="2D89DB7B">
        <w:rPr>
          <w:sz w:val="24"/>
          <w:szCs w:val="24"/>
        </w:rPr>
        <w:t>бити</w:t>
      </w:r>
      <w:proofErr w:type="spellEnd"/>
      <w:r w:rsidRPr="2D89DB7B">
        <w:rPr>
          <w:sz w:val="24"/>
          <w:szCs w:val="24"/>
        </w:rPr>
        <w:t xml:space="preserve"> </w:t>
      </w:r>
      <w:proofErr w:type="spellStart"/>
      <w:r w:rsidRPr="2D89DB7B">
        <w:rPr>
          <w:sz w:val="24"/>
          <w:szCs w:val="24"/>
        </w:rPr>
        <w:t>обавештени</w:t>
      </w:r>
      <w:proofErr w:type="spellEnd"/>
      <w:r w:rsidRPr="2D89DB7B">
        <w:rPr>
          <w:sz w:val="24"/>
          <w:szCs w:val="24"/>
        </w:rPr>
        <w:t xml:space="preserve"> о </w:t>
      </w:r>
      <w:proofErr w:type="spellStart"/>
      <w:r w:rsidRPr="2D89DB7B">
        <w:rPr>
          <w:sz w:val="24"/>
          <w:szCs w:val="24"/>
        </w:rPr>
        <w:t>грешки</w:t>
      </w:r>
      <w:proofErr w:type="spellEnd"/>
      <w:r w:rsidRPr="2D89DB7B">
        <w:rPr>
          <w:sz w:val="24"/>
          <w:szCs w:val="24"/>
        </w:rPr>
        <w:t xml:space="preserve"> </w:t>
      </w:r>
      <w:proofErr w:type="spellStart"/>
      <w:r w:rsidRPr="2D89DB7B">
        <w:rPr>
          <w:sz w:val="24"/>
          <w:szCs w:val="24"/>
        </w:rPr>
        <w:t>при</w:t>
      </w:r>
      <w:proofErr w:type="spellEnd"/>
      <w:r w:rsidRPr="2D89DB7B">
        <w:rPr>
          <w:sz w:val="24"/>
          <w:szCs w:val="24"/>
        </w:rPr>
        <w:t xml:space="preserve"> </w:t>
      </w:r>
      <w:proofErr w:type="spellStart"/>
      <w:r w:rsidRPr="2D89DB7B">
        <w:rPr>
          <w:sz w:val="24"/>
          <w:szCs w:val="24"/>
        </w:rPr>
        <w:t>уношењу</w:t>
      </w:r>
      <w:proofErr w:type="spellEnd"/>
      <w:r w:rsidRPr="2D89DB7B">
        <w:rPr>
          <w:sz w:val="24"/>
          <w:szCs w:val="24"/>
        </w:rPr>
        <w:t xml:space="preserve"> </w:t>
      </w:r>
      <w:proofErr w:type="spellStart"/>
      <w:r w:rsidRPr="2D89DB7B">
        <w:rPr>
          <w:sz w:val="24"/>
          <w:szCs w:val="24"/>
        </w:rPr>
        <w:t>неког</w:t>
      </w:r>
      <w:proofErr w:type="spellEnd"/>
      <w:r w:rsidRPr="2D89DB7B">
        <w:rPr>
          <w:sz w:val="24"/>
          <w:szCs w:val="24"/>
        </w:rPr>
        <w:t xml:space="preserve"> </w:t>
      </w:r>
      <w:proofErr w:type="spellStart"/>
      <w:r w:rsidRPr="2D89DB7B">
        <w:rPr>
          <w:sz w:val="24"/>
          <w:szCs w:val="24"/>
        </w:rPr>
        <w:t>од</w:t>
      </w:r>
      <w:proofErr w:type="spellEnd"/>
      <w:r w:rsidRPr="2D89DB7B">
        <w:rPr>
          <w:sz w:val="24"/>
          <w:szCs w:val="24"/>
        </w:rPr>
        <w:t xml:space="preserve"> </w:t>
      </w:r>
      <w:proofErr w:type="spellStart"/>
      <w:r w:rsidR="50048EA1" w:rsidRPr="2D89DB7B">
        <w:rPr>
          <w:sz w:val="24"/>
          <w:szCs w:val="24"/>
        </w:rPr>
        <w:t>захтеваних</w:t>
      </w:r>
      <w:proofErr w:type="spellEnd"/>
      <w:r w:rsidR="50048EA1" w:rsidRPr="2D89DB7B">
        <w:rPr>
          <w:sz w:val="24"/>
          <w:szCs w:val="24"/>
        </w:rPr>
        <w:t xml:space="preserve"> </w:t>
      </w:r>
      <w:proofErr w:type="spellStart"/>
      <w:r w:rsidR="50048EA1" w:rsidRPr="2D89DB7B">
        <w:rPr>
          <w:sz w:val="24"/>
          <w:szCs w:val="24"/>
        </w:rPr>
        <w:t>података</w:t>
      </w:r>
      <w:proofErr w:type="spellEnd"/>
      <w:r w:rsidR="50048EA1" w:rsidRPr="2D89DB7B">
        <w:rPr>
          <w:sz w:val="24"/>
          <w:szCs w:val="24"/>
        </w:rPr>
        <w:t>.</w:t>
      </w:r>
      <w:proofErr w:type="gramEnd"/>
      <w:r w:rsidR="487A5A91" w:rsidRPr="2D89DB7B">
        <w:rPr>
          <w:sz w:val="24"/>
          <w:szCs w:val="24"/>
        </w:rPr>
        <w:t xml:space="preserve"> </w:t>
      </w:r>
      <w:proofErr w:type="spellStart"/>
      <w:proofErr w:type="gramStart"/>
      <w:r w:rsidR="487A5A91" w:rsidRPr="2D89DB7B">
        <w:rPr>
          <w:sz w:val="24"/>
          <w:szCs w:val="24"/>
        </w:rPr>
        <w:t>Тада</w:t>
      </w:r>
      <w:proofErr w:type="spellEnd"/>
      <w:r w:rsidR="487A5A91" w:rsidRPr="2D89DB7B">
        <w:rPr>
          <w:sz w:val="24"/>
          <w:szCs w:val="24"/>
        </w:rPr>
        <w:t xml:space="preserve"> </w:t>
      </w:r>
      <w:proofErr w:type="spellStart"/>
      <w:r w:rsidR="487A5A91" w:rsidRPr="2D89DB7B">
        <w:rPr>
          <w:sz w:val="24"/>
          <w:szCs w:val="24"/>
        </w:rPr>
        <w:t>можете</w:t>
      </w:r>
      <w:proofErr w:type="spellEnd"/>
      <w:r w:rsidR="487A5A91" w:rsidRPr="2D89DB7B">
        <w:rPr>
          <w:sz w:val="24"/>
          <w:szCs w:val="24"/>
        </w:rPr>
        <w:t xml:space="preserve"> </w:t>
      </w:r>
      <w:proofErr w:type="spellStart"/>
      <w:r w:rsidR="487A5A91" w:rsidRPr="2D89DB7B">
        <w:rPr>
          <w:sz w:val="24"/>
          <w:szCs w:val="24"/>
        </w:rPr>
        <w:t>поновити</w:t>
      </w:r>
      <w:proofErr w:type="spellEnd"/>
      <w:r w:rsidR="487A5A91" w:rsidRPr="2D89DB7B">
        <w:rPr>
          <w:sz w:val="24"/>
          <w:szCs w:val="24"/>
        </w:rPr>
        <w:t xml:space="preserve"> </w:t>
      </w:r>
      <w:proofErr w:type="spellStart"/>
      <w:r w:rsidR="487A5A91" w:rsidRPr="2D89DB7B">
        <w:rPr>
          <w:sz w:val="24"/>
          <w:szCs w:val="24"/>
        </w:rPr>
        <w:t>претходне</w:t>
      </w:r>
      <w:proofErr w:type="spellEnd"/>
      <w:r w:rsidR="487A5A91" w:rsidRPr="2D89DB7B">
        <w:rPr>
          <w:sz w:val="24"/>
          <w:szCs w:val="24"/>
        </w:rPr>
        <w:t xml:space="preserve"> </w:t>
      </w:r>
      <w:proofErr w:type="spellStart"/>
      <w:r w:rsidR="487A5A91" w:rsidRPr="2D89DB7B">
        <w:rPr>
          <w:sz w:val="24"/>
          <w:szCs w:val="24"/>
        </w:rPr>
        <w:t>кораке</w:t>
      </w:r>
      <w:proofErr w:type="spellEnd"/>
      <w:r w:rsidR="487A5A91" w:rsidRPr="2D89DB7B">
        <w:rPr>
          <w:sz w:val="24"/>
          <w:szCs w:val="24"/>
        </w:rPr>
        <w:t>.</w:t>
      </w:r>
      <w:proofErr w:type="gramEnd"/>
    </w:p>
    <w:p w14:paraId="6CD9340E" w14:textId="5C15A776" w:rsidR="2D89DB7B" w:rsidRDefault="2D89DB7B" w:rsidP="2D89DB7B">
      <w:pPr>
        <w:rPr>
          <w:sz w:val="24"/>
          <w:szCs w:val="24"/>
          <w:lang w:val="sr-Cyrl-RS"/>
        </w:rPr>
      </w:pPr>
    </w:p>
    <w:p w14:paraId="1E58E060" w14:textId="77777777" w:rsidR="005A3D88" w:rsidRPr="005A3D88" w:rsidRDefault="005A3D88" w:rsidP="2D89DB7B">
      <w:pPr>
        <w:rPr>
          <w:sz w:val="24"/>
          <w:szCs w:val="24"/>
          <w:lang w:val="sr-Cyrl-RS"/>
        </w:rPr>
      </w:pPr>
    </w:p>
    <w:p w14:paraId="6E1E2B75" w14:textId="77777777" w:rsidR="005A3D88" w:rsidRDefault="005A3D88" w:rsidP="2D89DB7B">
      <w:pPr>
        <w:rPr>
          <w:sz w:val="24"/>
          <w:szCs w:val="24"/>
        </w:rPr>
      </w:pPr>
    </w:p>
    <w:p w14:paraId="16760937" w14:textId="77777777" w:rsidR="005A3D88" w:rsidRDefault="005A3D88" w:rsidP="2D89DB7B">
      <w:pPr>
        <w:rPr>
          <w:sz w:val="24"/>
          <w:szCs w:val="24"/>
        </w:rPr>
      </w:pPr>
    </w:p>
    <w:p w14:paraId="494C3110" w14:textId="77777777" w:rsidR="005A3D88" w:rsidRDefault="005A3D88" w:rsidP="2D89DB7B">
      <w:pPr>
        <w:rPr>
          <w:sz w:val="24"/>
          <w:szCs w:val="24"/>
        </w:rPr>
      </w:pPr>
    </w:p>
    <w:p w14:paraId="0B03017E" w14:textId="77777777" w:rsidR="005A3D88" w:rsidRDefault="005A3D88" w:rsidP="2D89DB7B">
      <w:pPr>
        <w:rPr>
          <w:sz w:val="24"/>
          <w:szCs w:val="24"/>
        </w:rPr>
      </w:pPr>
    </w:p>
    <w:p w14:paraId="36189615" w14:textId="7ADB752D" w:rsidR="005A3D88" w:rsidRDefault="005A3D88" w:rsidP="00E24D81">
      <w:pPr>
        <w:pStyle w:val="Heading2"/>
        <w:numPr>
          <w:ilvl w:val="0"/>
          <w:numId w:val="0"/>
        </w:numPr>
        <w:ind w:left="1440"/>
        <w:jc w:val="center"/>
        <w:rPr>
          <w:rFonts w:eastAsia="Arial"/>
          <w:lang w:val="sr-Cyrl-RS"/>
        </w:rPr>
      </w:pPr>
      <w:bookmarkStart w:id="7" w:name="_Toc44194906"/>
      <w:r>
        <w:rPr>
          <w:rFonts w:eastAsia="Arial"/>
        </w:rPr>
        <w:lastRenderedPageBreak/>
        <w:t xml:space="preserve">2.2    </w:t>
      </w:r>
      <w:r>
        <w:rPr>
          <w:rFonts w:eastAsia="Arial"/>
          <w:lang w:val="sr-Cyrl-RS"/>
        </w:rPr>
        <w:t>Преглед налога</w:t>
      </w:r>
      <w:r w:rsidR="0029367F">
        <w:rPr>
          <w:rFonts w:eastAsia="Arial"/>
          <w:lang w:val="sr-Cyrl-RS"/>
        </w:rPr>
        <w:t xml:space="preserve"> – пацијент</w:t>
      </w:r>
      <w:bookmarkEnd w:id="7"/>
    </w:p>
    <w:p w14:paraId="5DDBF104" w14:textId="77777777" w:rsidR="005A3D88" w:rsidRDefault="005A3D88" w:rsidP="005A3D88">
      <w:pPr>
        <w:spacing w:before="25"/>
        <w:ind w:left="160"/>
        <w:rPr>
          <w:rFonts w:ascii="Arial" w:eastAsia="Arial" w:hAnsi="Arial" w:cs="Arial"/>
          <w:b/>
          <w:sz w:val="28"/>
          <w:szCs w:val="28"/>
          <w:lang w:val="sr-Cyrl-RS"/>
        </w:rPr>
      </w:pPr>
    </w:p>
    <w:p w14:paraId="5058FB97" w14:textId="77777777" w:rsidR="0029367F" w:rsidRDefault="005A3D88" w:rsidP="00E24D81">
      <w:pPr>
        <w:jc w:val="both"/>
        <w:rPr>
          <w:rFonts w:eastAsia="Arial"/>
          <w:sz w:val="24"/>
          <w:szCs w:val="24"/>
          <w:lang w:val="sr-Cyrl-RS"/>
        </w:rPr>
      </w:pPr>
      <w:r>
        <w:rPr>
          <w:rFonts w:eastAsia="Arial"/>
          <w:sz w:val="24"/>
          <w:szCs w:val="24"/>
          <w:lang w:val="sr-Cyrl-RS"/>
        </w:rPr>
        <w:t>Након успешног пријављивања, приказаће Вам се овај мени, у коме можете видети све себи значајне информације, везане за ваш здравствени картон.</w:t>
      </w:r>
      <w:r w:rsidR="0029367F">
        <w:rPr>
          <w:rFonts w:eastAsia="Arial"/>
          <w:sz w:val="24"/>
          <w:szCs w:val="24"/>
          <w:lang w:val="sr-Cyrl-RS"/>
        </w:rPr>
        <w:t xml:space="preserve"> Основни подаци се приказују при првом учитавању странице.</w:t>
      </w:r>
    </w:p>
    <w:p w14:paraId="42385C2C" w14:textId="0E0E2974" w:rsidR="005A3D88" w:rsidRDefault="005A3D88" w:rsidP="005A3D88">
      <w:pPr>
        <w:spacing w:before="25"/>
        <w:ind w:left="160"/>
        <w:rPr>
          <w:rFonts w:eastAsia="Arial"/>
          <w:sz w:val="24"/>
          <w:szCs w:val="24"/>
          <w:lang w:val="sr-Cyrl-RS"/>
        </w:rPr>
      </w:pPr>
    </w:p>
    <w:p w14:paraId="1F783912" w14:textId="77777777" w:rsidR="005A3D88" w:rsidRPr="005A3D88" w:rsidRDefault="005A3D88" w:rsidP="005A3D88">
      <w:pPr>
        <w:spacing w:before="25"/>
        <w:ind w:left="160"/>
        <w:rPr>
          <w:rFonts w:eastAsia="Arial"/>
          <w:sz w:val="24"/>
          <w:szCs w:val="24"/>
          <w:lang w:val="sr-Cyrl-RS"/>
        </w:rPr>
      </w:pPr>
    </w:p>
    <w:p w14:paraId="578F9063" w14:textId="6F2E1520" w:rsidR="005A3D88" w:rsidRPr="005A3D88" w:rsidRDefault="005A3D88" w:rsidP="005A3D88">
      <w:pPr>
        <w:spacing w:before="25"/>
        <w:ind w:left="160"/>
        <w:rPr>
          <w:rFonts w:ascii="Arial" w:eastAsia="Arial" w:hAnsi="Arial" w:cs="Arial"/>
          <w:sz w:val="28"/>
          <w:szCs w:val="28"/>
          <w:lang w:val="sr-Cyrl-RS"/>
        </w:rPr>
      </w:pPr>
      <w:r>
        <w:rPr>
          <w:rFonts w:ascii="Arial" w:eastAsia="Arial" w:hAnsi="Arial" w:cs="Arial"/>
          <w:noProof/>
          <w:sz w:val="28"/>
          <w:szCs w:val="28"/>
        </w:rPr>
        <w:drawing>
          <wp:inline distT="0" distB="0" distL="0" distR="0" wp14:anchorId="55ED71FF" wp14:editId="072399BC">
            <wp:extent cx="6146800" cy="34086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jent_osnov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6800" cy="3408680"/>
                    </a:xfrm>
                    <a:prstGeom prst="rect">
                      <a:avLst/>
                    </a:prstGeom>
                  </pic:spPr>
                </pic:pic>
              </a:graphicData>
            </a:graphic>
          </wp:inline>
        </w:drawing>
      </w:r>
    </w:p>
    <w:p w14:paraId="0FF7BD69" w14:textId="77777777" w:rsidR="005A3D88" w:rsidRDefault="005A3D88" w:rsidP="2D89DB7B">
      <w:pPr>
        <w:rPr>
          <w:sz w:val="24"/>
          <w:szCs w:val="24"/>
          <w:lang w:val="sr-Cyrl-RS"/>
        </w:rPr>
      </w:pPr>
    </w:p>
    <w:p w14:paraId="2E2A0F68" w14:textId="77777777" w:rsidR="005A3D88" w:rsidRDefault="005A3D88" w:rsidP="2D89DB7B">
      <w:pPr>
        <w:rPr>
          <w:sz w:val="24"/>
          <w:szCs w:val="24"/>
          <w:lang w:val="sr-Cyrl-RS"/>
        </w:rPr>
      </w:pPr>
    </w:p>
    <w:p w14:paraId="067EABFD" w14:textId="01D8A8E1" w:rsidR="005A3D88" w:rsidRDefault="005A3D88" w:rsidP="00E24D81">
      <w:pPr>
        <w:pStyle w:val="Heading3"/>
        <w:numPr>
          <w:ilvl w:val="0"/>
          <w:numId w:val="0"/>
        </w:numPr>
        <w:ind w:left="2160"/>
        <w:jc w:val="both"/>
        <w:rPr>
          <w:rFonts w:eastAsia="Arial"/>
          <w:lang w:val="sr-Cyrl-RS"/>
        </w:rPr>
      </w:pPr>
      <w:bookmarkStart w:id="8" w:name="_Toc44194907"/>
      <w:r>
        <w:rPr>
          <w:rFonts w:eastAsia="Arial"/>
        </w:rPr>
        <w:t>2.</w:t>
      </w:r>
      <w:r>
        <w:rPr>
          <w:rFonts w:eastAsia="Arial"/>
          <w:lang w:val="sr-Cyrl-RS"/>
        </w:rPr>
        <w:t>2</w:t>
      </w:r>
      <w:r w:rsidRPr="2D89DB7B">
        <w:rPr>
          <w:rFonts w:eastAsia="Arial"/>
        </w:rPr>
        <w:t xml:space="preserve">.1   </w:t>
      </w:r>
      <w:r>
        <w:rPr>
          <w:rFonts w:eastAsia="Arial"/>
          <w:lang w:val="sr-Cyrl-RS"/>
        </w:rPr>
        <w:t>Преглед налога – основни подаци</w:t>
      </w:r>
      <w:bookmarkEnd w:id="8"/>
    </w:p>
    <w:p w14:paraId="02EE0F96" w14:textId="77777777" w:rsidR="005A3D88" w:rsidRDefault="005A3D88" w:rsidP="005A3D88">
      <w:pPr>
        <w:rPr>
          <w:rFonts w:ascii="Arial" w:eastAsia="Arial" w:hAnsi="Arial" w:cs="Arial"/>
          <w:b/>
          <w:bCs/>
          <w:sz w:val="24"/>
          <w:szCs w:val="24"/>
          <w:lang w:val="sr-Cyrl-RS"/>
        </w:rPr>
      </w:pPr>
    </w:p>
    <w:p w14:paraId="6FD35E1F" w14:textId="125D4F5B" w:rsidR="005A3D88" w:rsidRDefault="00DA77A7" w:rsidP="00E24D81">
      <w:pPr>
        <w:jc w:val="both"/>
        <w:rPr>
          <w:rFonts w:eastAsia="Arial"/>
          <w:bCs/>
          <w:sz w:val="24"/>
          <w:szCs w:val="24"/>
          <w:lang w:val="sr-Cyrl-RS"/>
        </w:rPr>
      </w:pPr>
      <w:r>
        <w:rPr>
          <w:rFonts w:eastAsia="Arial"/>
          <w:bCs/>
          <w:sz w:val="24"/>
          <w:szCs w:val="24"/>
          <w:lang w:val="sr-Cyrl-RS"/>
        </w:rPr>
        <w:t xml:space="preserve">Одабиром опције „Основни подаци“ у менију са Ваше леве стране, у прозору ће Вам се излистати Ваши лични подаци: име, презиме, адреса електронске поште, пол, датум рођења, држава, град и адреса пребивалишта, као и поштански </w:t>
      </w:r>
      <w:r w:rsidR="003630C0">
        <w:rPr>
          <w:rFonts w:eastAsia="Arial"/>
          <w:bCs/>
          <w:sz w:val="24"/>
          <w:szCs w:val="24"/>
          <w:lang w:val="sr-Cyrl-RS"/>
        </w:rPr>
        <w:t>број</w:t>
      </w:r>
      <w:r>
        <w:rPr>
          <w:rFonts w:eastAsia="Arial"/>
          <w:bCs/>
          <w:sz w:val="24"/>
          <w:szCs w:val="24"/>
          <w:lang w:val="sr-Cyrl-RS"/>
        </w:rPr>
        <w:t>.</w:t>
      </w:r>
    </w:p>
    <w:p w14:paraId="637412DE" w14:textId="4E67D393" w:rsidR="00616047" w:rsidRDefault="00616047" w:rsidP="0082303D">
      <w:pPr>
        <w:pStyle w:val="Heading3"/>
        <w:numPr>
          <w:ilvl w:val="0"/>
          <w:numId w:val="0"/>
        </w:numPr>
        <w:ind w:left="2160" w:hanging="720"/>
        <w:rPr>
          <w:rFonts w:eastAsia="Arial"/>
          <w:lang w:val="sr-Cyrl-RS"/>
        </w:rPr>
      </w:pPr>
      <w:bookmarkStart w:id="9" w:name="_Toc44194908"/>
      <w:r>
        <w:rPr>
          <w:rFonts w:eastAsia="Arial"/>
        </w:rPr>
        <w:lastRenderedPageBreak/>
        <w:t>2.</w:t>
      </w:r>
      <w:r>
        <w:rPr>
          <w:rFonts w:eastAsia="Arial"/>
          <w:lang w:val="sr-Cyrl-RS"/>
        </w:rPr>
        <w:t>2</w:t>
      </w:r>
      <w:r>
        <w:rPr>
          <w:rFonts w:eastAsia="Arial"/>
        </w:rPr>
        <w:t>.</w:t>
      </w:r>
      <w:r>
        <w:rPr>
          <w:rFonts w:eastAsia="Arial"/>
          <w:lang w:val="sr-Cyrl-RS"/>
        </w:rPr>
        <w:t>2</w:t>
      </w:r>
      <w:r w:rsidRPr="2D89DB7B">
        <w:rPr>
          <w:rFonts w:eastAsia="Arial"/>
        </w:rPr>
        <w:t xml:space="preserve">   </w:t>
      </w:r>
      <w:r>
        <w:rPr>
          <w:rFonts w:eastAsia="Arial"/>
          <w:lang w:val="sr-Cyrl-RS"/>
        </w:rPr>
        <w:t>Преглед налога – историја болести и повреда</w:t>
      </w:r>
      <w:bookmarkEnd w:id="9"/>
    </w:p>
    <w:p w14:paraId="002C8B2B" w14:textId="02408306" w:rsidR="00616047" w:rsidRPr="00616047" w:rsidRDefault="00616047" w:rsidP="00616047">
      <w:pPr>
        <w:rPr>
          <w:rFonts w:eastAsia="Arial"/>
          <w:bCs/>
          <w:sz w:val="24"/>
          <w:szCs w:val="24"/>
          <w:lang w:val="sr-Cyrl-RS"/>
        </w:rPr>
      </w:pPr>
      <w:r>
        <w:rPr>
          <w:rFonts w:eastAsia="Arial"/>
          <w:bCs/>
          <w:noProof/>
          <w:sz w:val="24"/>
          <w:szCs w:val="24"/>
        </w:rPr>
        <w:drawing>
          <wp:inline distT="0" distB="0" distL="0" distR="0" wp14:anchorId="7FEF2A48" wp14:editId="197045F2">
            <wp:extent cx="6146800" cy="19837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_istorij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800" cy="1983740"/>
                    </a:xfrm>
                    <a:prstGeom prst="rect">
                      <a:avLst/>
                    </a:prstGeom>
                  </pic:spPr>
                </pic:pic>
              </a:graphicData>
            </a:graphic>
          </wp:inline>
        </w:drawing>
      </w:r>
    </w:p>
    <w:p w14:paraId="181A6FEC" w14:textId="77777777" w:rsidR="00616047" w:rsidRPr="005A3D88" w:rsidRDefault="00616047" w:rsidP="005A3D88">
      <w:pPr>
        <w:rPr>
          <w:rFonts w:eastAsia="Arial"/>
          <w:sz w:val="24"/>
          <w:szCs w:val="24"/>
          <w:lang w:val="sr-Cyrl-RS"/>
        </w:rPr>
      </w:pPr>
    </w:p>
    <w:p w14:paraId="4498C5D4" w14:textId="523CD775" w:rsidR="005A3D88" w:rsidRDefault="00616047" w:rsidP="00E24D81">
      <w:pPr>
        <w:jc w:val="both"/>
        <w:rPr>
          <w:rFonts w:eastAsia="Arial"/>
          <w:bCs/>
          <w:sz w:val="24"/>
          <w:szCs w:val="24"/>
          <w:lang w:val="sr-Cyrl-RS"/>
        </w:rPr>
      </w:pPr>
      <w:r>
        <w:rPr>
          <w:rFonts w:eastAsia="Arial"/>
          <w:bCs/>
          <w:sz w:val="24"/>
          <w:szCs w:val="24"/>
          <w:lang w:val="sr-Cyrl-RS"/>
        </w:rPr>
        <w:t>Одабиром опције „Историја болести и повреда“, у прозору ће Вам се приказати историја свих прележаних обољења, као и списак свих физичких повреда које сте задобили.</w:t>
      </w:r>
    </w:p>
    <w:p w14:paraId="032286F0" w14:textId="6D769F46" w:rsidR="00616047" w:rsidRDefault="00616047" w:rsidP="00E24D81">
      <w:pPr>
        <w:jc w:val="both"/>
        <w:rPr>
          <w:rFonts w:eastAsia="Arial"/>
          <w:bCs/>
          <w:sz w:val="24"/>
          <w:szCs w:val="24"/>
          <w:lang w:val="sr-Cyrl-RS"/>
        </w:rPr>
      </w:pPr>
      <w:r>
        <w:rPr>
          <w:rFonts w:eastAsia="Arial"/>
          <w:bCs/>
          <w:sz w:val="24"/>
          <w:szCs w:val="24"/>
          <w:lang w:val="sr-Cyrl-RS"/>
        </w:rPr>
        <w:t>Уколико притиснете на неко од обољења или повреда, у прозору ће Вам се приказати тачна дијагноза, извештај лекара, као и датум постављања дијагнозе.</w:t>
      </w:r>
    </w:p>
    <w:p w14:paraId="5B1FD359" w14:textId="77777777" w:rsidR="00616047" w:rsidRDefault="00616047" w:rsidP="005A3D88">
      <w:pPr>
        <w:rPr>
          <w:rFonts w:eastAsia="Arial"/>
          <w:bCs/>
          <w:sz w:val="24"/>
          <w:szCs w:val="24"/>
          <w:lang w:val="sr-Cyrl-RS"/>
        </w:rPr>
      </w:pPr>
    </w:p>
    <w:p w14:paraId="224FE0FA" w14:textId="13B90FEF" w:rsidR="00616047" w:rsidRPr="00616047" w:rsidRDefault="00616047" w:rsidP="005A3D88">
      <w:pPr>
        <w:rPr>
          <w:rFonts w:eastAsia="Arial"/>
          <w:bCs/>
          <w:sz w:val="24"/>
          <w:szCs w:val="24"/>
          <w:lang w:val="sr-Cyrl-RS"/>
        </w:rPr>
      </w:pPr>
      <w:r>
        <w:rPr>
          <w:rFonts w:eastAsia="Arial"/>
          <w:bCs/>
          <w:noProof/>
          <w:sz w:val="24"/>
          <w:szCs w:val="24"/>
        </w:rPr>
        <w:drawing>
          <wp:inline distT="0" distB="0" distL="0" distR="0" wp14:anchorId="3DA507EF" wp14:editId="383EC532">
            <wp:extent cx="6146800" cy="161163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_pov_detalj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6800" cy="1611630"/>
                    </a:xfrm>
                    <a:prstGeom prst="rect">
                      <a:avLst/>
                    </a:prstGeom>
                  </pic:spPr>
                </pic:pic>
              </a:graphicData>
            </a:graphic>
          </wp:inline>
        </w:drawing>
      </w:r>
    </w:p>
    <w:p w14:paraId="1E9DCD58" w14:textId="77777777" w:rsidR="005A3D88" w:rsidRDefault="005A3D88" w:rsidP="2D89DB7B">
      <w:pPr>
        <w:rPr>
          <w:sz w:val="24"/>
          <w:szCs w:val="24"/>
          <w:lang w:val="sr-Cyrl-RS"/>
        </w:rPr>
      </w:pPr>
    </w:p>
    <w:p w14:paraId="6A820605" w14:textId="194362B7" w:rsidR="00616047" w:rsidRDefault="00616047" w:rsidP="0082303D">
      <w:pPr>
        <w:pStyle w:val="Heading3"/>
        <w:numPr>
          <w:ilvl w:val="0"/>
          <w:numId w:val="0"/>
        </w:numPr>
        <w:ind w:left="2160"/>
        <w:rPr>
          <w:rFonts w:eastAsia="Arial"/>
          <w:lang w:val="sr-Cyrl-RS"/>
        </w:rPr>
      </w:pPr>
      <w:bookmarkStart w:id="10" w:name="_Toc44194909"/>
      <w:r>
        <w:rPr>
          <w:rFonts w:eastAsia="Arial"/>
        </w:rPr>
        <w:t>2.</w:t>
      </w:r>
      <w:r>
        <w:rPr>
          <w:rFonts w:eastAsia="Arial"/>
          <w:lang w:val="sr-Cyrl-RS"/>
        </w:rPr>
        <w:t>2</w:t>
      </w:r>
      <w:r>
        <w:rPr>
          <w:rFonts w:eastAsia="Arial"/>
        </w:rPr>
        <w:t>.</w:t>
      </w:r>
      <w:r>
        <w:rPr>
          <w:rFonts w:eastAsia="Arial"/>
          <w:lang w:val="sr-Cyrl-RS"/>
        </w:rPr>
        <w:t>3</w:t>
      </w:r>
      <w:r w:rsidRPr="2D89DB7B">
        <w:rPr>
          <w:rFonts w:eastAsia="Arial"/>
        </w:rPr>
        <w:t xml:space="preserve">   </w:t>
      </w:r>
      <w:r>
        <w:rPr>
          <w:rFonts w:eastAsia="Arial"/>
          <w:lang w:val="sr-Cyrl-RS"/>
        </w:rPr>
        <w:t>Преглед налога – Обављени прегледи</w:t>
      </w:r>
      <w:bookmarkEnd w:id="10"/>
    </w:p>
    <w:p w14:paraId="492EBA7B" w14:textId="77777777" w:rsidR="00616047" w:rsidRDefault="00616047" w:rsidP="00616047">
      <w:pPr>
        <w:rPr>
          <w:rFonts w:eastAsia="Arial"/>
          <w:bCs/>
          <w:sz w:val="24"/>
          <w:szCs w:val="24"/>
          <w:lang w:val="sr-Cyrl-RS"/>
        </w:rPr>
      </w:pPr>
    </w:p>
    <w:p w14:paraId="430D5E6B" w14:textId="59C65857" w:rsidR="00616047" w:rsidRDefault="005619CA" w:rsidP="00E24D81">
      <w:pPr>
        <w:jc w:val="both"/>
        <w:rPr>
          <w:rFonts w:eastAsia="Arial"/>
          <w:bCs/>
          <w:sz w:val="24"/>
          <w:szCs w:val="24"/>
          <w:lang w:val="sr-Cyrl-RS"/>
        </w:rPr>
      </w:pPr>
      <w:r>
        <w:rPr>
          <w:rFonts w:eastAsia="Arial"/>
          <w:bCs/>
          <w:sz w:val="24"/>
          <w:szCs w:val="24"/>
          <w:lang w:val="sr-Cyrl-RS"/>
        </w:rPr>
        <w:t xml:space="preserve">Одабиром опције </w:t>
      </w:r>
      <w:r w:rsidR="00CE01EE">
        <w:rPr>
          <w:rFonts w:eastAsia="Arial"/>
          <w:bCs/>
          <w:sz w:val="24"/>
          <w:szCs w:val="24"/>
          <w:lang w:val="sr-Cyrl-RS"/>
        </w:rPr>
        <w:t>„Прегледи“</w:t>
      </w:r>
      <w:r>
        <w:rPr>
          <w:rFonts w:eastAsia="Arial"/>
          <w:bCs/>
          <w:sz w:val="24"/>
          <w:szCs w:val="24"/>
          <w:lang w:val="sr-Cyrl-RS"/>
        </w:rPr>
        <w:t>, у прозору ће Вам се указати сви досада обављени прегледи. Притиском на конкретан преглед, у прозору ће се приказати детаљи са тог прегледа, као и датум одржавања.</w:t>
      </w:r>
    </w:p>
    <w:p w14:paraId="0EB19D50" w14:textId="77777777" w:rsidR="005619CA" w:rsidRDefault="005619CA" w:rsidP="00616047">
      <w:pPr>
        <w:rPr>
          <w:rFonts w:eastAsia="Arial"/>
          <w:bCs/>
          <w:sz w:val="24"/>
          <w:szCs w:val="24"/>
          <w:lang w:val="sr-Cyrl-RS"/>
        </w:rPr>
      </w:pPr>
    </w:p>
    <w:p w14:paraId="0FAF0EE9" w14:textId="0CCE3242" w:rsidR="005619CA" w:rsidRDefault="005619CA" w:rsidP="00616047">
      <w:pPr>
        <w:rPr>
          <w:rFonts w:eastAsia="Arial"/>
          <w:bCs/>
          <w:sz w:val="24"/>
          <w:szCs w:val="24"/>
          <w:lang w:val="sr-Cyrl-RS"/>
        </w:rPr>
      </w:pPr>
      <w:r>
        <w:rPr>
          <w:rFonts w:eastAsia="Arial"/>
          <w:bCs/>
          <w:sz w:val="24"/>
          <w:szCs w:val="24"/>
          <w:lang w:val="sr-Cyrl-RS"/>
        </w:rPr>
        <w:t>Списак прегледа:</w:t>
      </w:r>
    </w:p>
    <w:p w14:paraId="20B20C0C" w14:textId="2D64BF34" w:rsidR="005619CA" w:rsidRDefault="005619CA" w:rsidP="00616047">
      <w:pPr>
        <w:rPr>
          <w:rFonts w:eastAsia="Arial"/>
          <w:bCs/>
          <w:sz w:val="24"/>
          <w:szCs w:val="24"/>
          <w:lang w:val="sr-Cyrl-RS"/>
        </w:rPr>
      </w:pPr>
      <w:r>
        <w:rPr>
          <w:rFonts w:eastAsia="Arial"/>
          <w:bCs/>
          <w:noProof/>
          <w:sz w:val="24"/>
          <w:szCs w:val="24"/>
        </w:rPr>
        <w:drawing>
          <wp:inline distT="0" distB="0" distL="0" distR="0" wp14:anchorId="0D07F29A" wp14:editId="5E702112">
            <wp:extent cx="6146800" cy="1530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i_pa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6800" cy="1530350"/>
                    </a:xfrm>
                    <a:prstGeom prst="rect">
                      <a:avLst/>
                    </a:prstGeom>
                  </pic:spPr>
                </pic:pic>
              </a:graphicData>
            </a:graphic>
          </wp:inline>
        </w:drawing>
      </w:r>
    </w:p>
    <w:p w14:paraId="654B460A" w14:textId="77777777" w:rsidR="005619CA" w:rsidRDefault="005619CA" w:rsidP="00616047">
      <w:pPr>
        <w:rPr>
          <w:rFonts w:eastAsia="Arial"/>
          <w:bCs/>
          <w:sz w:val="24"/>
          <w:szCs w:val="24"/>
          <w:lang w:val="sr-Cyrl-RS"/>
        </w:rPr>
      </w:pPr>
    </w:p>
    <w:p w14:paraId="13CAE4EC" w14:textId="5D6ACFC3" w:rsidR="005619CA" w:rsidRDefault="005619CA" w:rsidP="00616047">
      <w:pPr>
        <w:rPr>
          <w:rFonts w:eastAsia="Arial"/>
          <w:bCs/>
          <w:sz w:val="24"/>
          <w:szCs w:val="24"/>
          <w:lang w:val="sr-Cyrl-RS"/>
        </w:rPr>
      </w:pPr>
      <w:r>
        <w:rPr>
          <w:rFonts w:eastAsia="Arial"/>
          <w:bCs/>
          <w:sz w:val="24"/>
          <w:szCs w:val="24"/>
          <w:lang w:val="sr-Cyrl-RS"/>
        </w:rPr>
        <w:t>Детаљи прегледа:</w:t>
      </w:r>
    </w:p>
    <w:p w14:paraId="34930BC4" w14:textId="7D59D40C" w:rsidR="005619CA" w:rsidRPr="00616047" w:rsidRDefault="005619CA" w:rsidP="00616047">
      <w:pPr>
        <w:rPr>
          <w:rFonts w:eastAsia="Arial"/>
          <w:bCs/>
          <w:sz w:val="24"/>
          <w:szCs w:val="24"/>
          <w:lang w:val="sr-Cyrl-RS"/>
        </w:rPr>
      </w:pPr>
      <w:r>
        <w:rPr>
          <w:rFonts w:eastAsia="Arial"/>
          <w:bCs/>
          <w:noProof/>
          <w:sz w:val="24"/>
          <w:szCs w:val="24"/>
        </w:rPr>
        <w:lastRenderedPageBreak/>
        <w:drawing>
          <wp:inline distT="0" distB="0" distL="0" distR="0" wp14:anchorId="7A28CE89" wp14:editId="5CE03730">
            <wp:extent cx="6146800" cy="22294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i_detaljn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6800" cy="2229485"/>
                    </a:xfrm>
                    <a:prstGeom prst="rect">
                      <a:avLst/>
                    </a:prstGeom>
                  </pic:spPr>
                </pic:pic>
              </a:graphicData>
            </a:graphic>
          </wp:inline>
        </w:drawing>
      </w:r>
    </w:p>
    <w:p w14:paraId="6EFBE268" w14:textId="77777777" w:rsidR="00616047" w:rsidRDefault="00616047" w:rsidP="2D89DB7B">
      <w:pPr>
        <w:rPr>
          <w:sz w:val="24"/>
          <w:szCs w:val="24"/>
          <w:lang w:val="sr-Cyrl-RS"/>
        </w:rPr>
      </w:pPr>
    </w:p>
    <w:p w14:paraId="5CB2E71E" w14:textId="72EF8FAE" w:rsidR="005A3D88" w:rsidRDefault="00CE01EE" w:rsidP="0082303D">
      <w:pPr>
        <w:pStyle w:val="Heading3"/>
        <w:numPr>
          <w:ilvl w:val="0"/>
          <w:numId w:val="0"/>
        </w:numPr>
        <w:ind w:left="1440" w:firstLine="720"/>
        <w:rPr>
          <w:rFonts w:eastAsia="Arial"/>
          <w:lang w:val="sr-Cyrl-RS"/>
        </w:rPr>
      </w:pPr>
      <w:bookmarkStart w:id="11" w:name="_Toc44194910"/>
      <w:r>
        <w:rPr>
          <w:rFonts w:eastAsia="Arial"/>
        </w:rPr>
        <w:t>2.</w:t>
      </w:r>
      <w:r>
        <w:rPr>
          <w:rFonts w:eastAsia="Arial"/>
          <w:lang w:val="sr-Cyrl-RS"/>
        </w:rPr>
        <w:t>2</w:t>
      </w:r>
      <w:r>
        <w:rPr>
          <w:rFonts w:eastAsia="Arial"/>
        </w:rPr>
        <w:t>.</w:t>
      </w:r>
      <w:r>
        <w:rPr>
          <w:rFonts w:eastAsia="Arial"/>
          <w:lang w:val="sr-Cyrl-RS"/>
        </w:rPr>
        <w:t>4</w:t>
      </w:r>
      <w:r w:rsidRPr="2D89DB7B">
        <w:rPr>
          <w:rFonts w:eastAsia="Arial"/>
        </w:rPr>
        <w:t xml:space="preserve">   </w:t>
      </w:r>
      <w:r>
        <w:rPr>
          <w:rFonts w:eastAsia="Arial"/>
          <w:lang w:val="sr-Cyrl-RS"/>
        </w:rPr>
        <w:t>Преглед налога – Крвна група</w:t>
      </w:r>
      <w:bookmarkEnd w:id="11"/>
    </w:p>
    <w:p w14:paraId="4B981304" w14:textId="77777777" w:rsidR="00CE01EE" w:rsidRDefault="00CE01EE" w:rsidP="2D89DB7B">
      <w:pPr>
        <w:rPr>
          <w:rFonts w:ascii="Arial" w:eastAsia="Arial" w:hAnsi="Arial" w:cs="Arial"/>
          <w:b/>
          <w:bCs/>
          <w:sz w:val="24"/>
          <w:szCs w:val="24"/>
          <w:lang w:val="sr-Cyrl-RS"/>
        </w:rPr>
      </w:pPr>
    </w:p>
    <w:p w14:paraId="35CFE3D7" w14:textId="43667E81" w:rsidR="00CE01EE" w:rsidRDefault="00CE01EE" w:rsidP="00E24D81">
      <w:pPr>
        <w:jc w:val="both"/>
        <w:rPr>
          <w:rFonts w:eastAsia="Arial"/>
          <w:bCs/>
          <w:sz w:val="24"/>
          <w:szCs w:val="24"/>
          <w:lang w:val="sr-Cyrl-RS"/>
        </w:rPr>
      </w:pPr>
      <w:r>
        <w:rPr>
          <w:rFonts w:eastAsia="Arial"/>
          <w:bCs/>
          <w:sz w:val="24"/>
          <w:szCs w:val="24"/>
          <w:lang w:val="sr-Cyrl-RS"/>
        </w:rPr>
        <w:t>Одабиром опције „Крвна група“, у прозору ће Вам се приказати информације о вашој крвној групи.</w:t>
      </w:r>
    </w:p>
    <w:p w14:paraId="3AB4C140" w14:textId="77777777" w:rsidR="00CE01EE" w:rsidRDefault="00CE01EE" w:rsidP="00CE01EE">
      <w:pPr>
        <w:rPr>
          <w:rFonts w:eastAsia="Arial"/>
          <w:bCs/>
          <w:sz w:val="24"/>
          <w:szCs w:val="24"/>
          <w:lang w:val="sr-Cyrl-RS"/>
        </w:rPr>
      </w:pPr>
    </w:p>
    <w:p w14:paraId="4E0FF4ED" w14:textId="4923CFE0" w:rsidR="00CE01EE" w:rsidRDefault="00CE01EE" w:rsidP="00CE01EE">
      <w:pPr>
        <w:rPr>
          <w:rFonts w:eastAsia="Arial"/>
          <w:bCs/>
          <w:sz w:val="24"/>
          <w:szCs w:val="24"/>
          <w:lang w:val="sr-Cyrl-RS"/>
        </w:rPr>
      </w:pPr>
      <w:r>
        <w:rPr>
          <w:rFonts w:eastAsia="Arial"/>
          <w:bCs/>
          <w:noProof/>
          <w:sz w:val="24"/>
          <w:szCs w:val="24"/>
        </w:rPr>
        <w:drawing>
          <wp:inline distT="0" distB="0" distL="0" distR="0" wp14:anchorId="7DEA93B8" wp14:editId="44F66E49">
            <wp:extent cx="6146800" cy="11322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vna_pa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6800" cy="1132205"/>
                    </a:xfrm>
                    <a:prstGeom prst="rect">
                      <a:avLst/>
                    </a:prstGeom>
                  </pic:spPr>
                </pic:pic>
              </a:graphicData>
            </a:graphic>
          </wp:inline>
        </w:drawing>
      </w:r>
    </w:p>
    <w:p w14:paraId="3CF1D2F1" w14:textId="77777777" w:rsidR="00CE01EE" w:rsidRDefault="00CE01EE" w:rsidP="00CE01EE">
      <w:pPr>
        <w:rPr>
          <w:rFonts w:eastAsia="Arial"/>
          <w:bCs/>
          <w:sz w:val="24"/>
          <w:szCs w:val="24"/>
          <w:lang w:val="sr-Cyrl-RS"/>
        </w:rPr>
      </w:pPr>
    </w:p>
    <w:p w14:paraId="24363B06" w14:textId="77777777" w:rsidR="00CE01EE" w:rsidRDefault="00CE01EE" w:rsidP="00CE01EE">
      <w:pPr>
        <w:rPr>
          <w:rFonts w:eastAsia="Arial"/>
          <w:bCs/>
          <w:sz w:val="24"/>
          <w:szCs w:val="24"/>
          <w:lang w:val="sr-Cyrl-RS"/>
        </w:rPr>
      </w:pPr>
    </w:p>
    <w:p w14:paraId="10076B0D" w14:textId="18C7D85F" w:rsidR="00CE01EE" w:rsidRDefault="00CE01EE" w:rsidP="0082303D">
      <w:pPr>
        <w:pStyle w:val="Heading3"/>
        <w:numPr>
          <w:ilvl w:val="0"/>
          <w:numId w:val="0"/>
        </w:numPr>
        <w:ind w:left="2160"/>
        <w:rPr>
          <w:rFonts w:eastAsia="Arial"/>
          <w:lang w:val="sr-Cyrl-RS"/>
        </w:rPr>
      </w:pPr>
      <w:bookmarkStart w:id="12" w:name="_Toc44194911"/>
      <w:r>
        <w:rPr>
          <w:rFonts w:eastAsia="Arial"/>
        </w:rPr>
        <w:t>2.</w:t>
      </w:r>
      <w:r>
        <w:rPr>
          <w:rFonts w:eastAsia="Arial"/>
          <w:lang w:val="sr-Cyrl-RS"/>
        </w:rPr>
        <w:t>2</w:t>
      </w:r>
      <w:r>
        <w:rPr>
          <w:rFonts w:eastAsia="Arial"/>
        </w:rPr>
        <w:t>.</w:t>
      </w:r>
      <w:r>
        <w:rPr>
          <w:rFonts w:eastAsia="Arial"/>
          <w:lang w:val="sr-Cyrl-RS"/>
        </w:rPr>
        <w:t>5</w:t>
      </w:r>
      <w:r w:rsidRPr="2D89DB7B">
        <w:rPr>
          <w:rFonts w:eastAsia="Arial"/>
        </w:rPr>
        <w:t xml:space="preserve">   </w:t>
      </w:r>
      <w:r>
        <w:rPr>
          <w:rFonts w:eastAsia="Arial"/>
          <w:lang w:val="sr-Cyrl-RS"/>
        </w:rPr>
        <w:t>Преглед налога – Вакцинација</w:t>
      </w:r>
      <w:bookmarkEnd w:id="12"/>
    </w:p>
    <w:p w14:paraId="462F1F12" w14:textId="77777777" w:rsidR="00CE01EE" w:rsidRDefault="00CE01EE" w:rsidP="00CE01EE">
      <w:pPr>
        <w:rPr>
          <w:rFonts w:ascii="Arial" w:eastAsia="Arial" w:hAnsi="Arial" w:cs="Arial"/>
          <w:b/>
          <w:bCs/>
          <w:sz w:val="24"/>
          <w:szCs w:val="24"/>
          <w:lang w:val="sr-Cyrl-RS"/>
        </w:rPr>
      </w:pPr>
    </w:p>
    <w:p w14:paraId="5C24DD7F" w14:textId="02E12FD3" w:rsidR="00CE01EE" w:rsidRDefault="00CE01EE" w:rsidP="00E24D81">
      <w:pPr>
        <w:jc w:val="both"/>
        <w:rPr>
          <w:rFonts w:eastAsia="Arial"/>
          <w:bCs/>
          <w:sz w:val="24"/>
          <w:szCs w:val="24"/>
          <w:lang w:val="sr-Cyrl-RS"/>
        </w:rPr>
      </w:pPr>
      <w:r>
        <w:rPr>
          <w:rFonts w:eastAsia="Arial"/>
          <w:bCs/>
          <w:sz w:val="24"/>
          <w:szCs w:val="24"/>
          <w:lang w:val="sr-Cyrl-RS"/>
        </w:rPr>
        <w:t>Одабиром опције „Вакцинација“, у прозору ће Вам се приказати информације</w:t>
      </w:r>
      <w:r w:rsidR="00BD52C3">
        <w:rPr>
          <w:rFonts w:eastAsia="Arial"/>
          <w:bCs/>
          <w:sz w:val="24"/>
          <w:szCs w:val="24"/>
          <w:lang w:val="sr-Cyrl-RS"/>
        </w:rPr>
        <w:t xml:space="preserve"> о</w:t>
      </w:r>
      <w:r>
        <w:rPr>
          <w:rFonts w:eastAsia="Arial"/>
          <w:bCs/>
          <w:sz w:val="24"/>
          <w:szCs w:val="24"/>
          <w:lang w:val="sr-Cyrl-RS"/>
        </w:rPr>
        <w:t xml:space="preserve"> свим примљеним и пропуштеним вакцинама.</w:t>
      </w:r>
    </w:p>
    <w:p w14:paraId="3D90E75A" w14:textId="77777777" w:rsidR="00CE01EE" w:rsidRDefault="00CE01EE" w:rsidP="00CE01EE">
      <w:pPr>
        <w:rPr>
          <w:rFonts w:eastAsia="Arial"/>
          <w:bCs/>
          <w:sz w:val="24"/>
          <w:szCs w:val="24"/>
          <w:lang w:val="sr-Cyrl-RS"/>
        </w:rPr>
      </w:pPr>
    </w:p>
    <w:p w14:paraId="037F9C35" w14:textId="5D691011" w:rsidR="00CE01EE" w:rsidRDefault="00CE01EE" w:rsidP="00CE01EE">
      <w:pPr>
        <w:rPr>
          <w:rFonts w:eastAsia="Arial"/>
          <w:bCs/>
          <w:sz w:val="24"/>
          <w:szCs w:val="24"/>
          <w:lang w:val="sr-Cyrl-RS"/>
        </w:rPr>
      </w:pPr>
      <w:r>
        <w:rPr>
          <w:rFonts w:eastAsia="Arial"/>
          <w:bCs/>
          <w:noProof/>
          <w:sz w:val="24"/>
          <w:szCs w:val="24"/>
        </w:rPr>
        <w:drawing>
          <wp:inline distT="0" distB="0" distL="0" distR="0" wp14:anchorId="229A46CD" wp14:editId="1575971A">
            <wp:extent cx="6146800" cy="1689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kc_pa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1689100"/>
                    </a:xfrm>
                    <a:prstGeom prst="rect">
                      <a:avLst/>
                    </a:prstGeom>
                  </pic:spPr>
                </pic:pic>
              </a:graphicData>
            </a:graphic>
          </wp:inline>
        </w:drawing>
      </w:r>
    </w:p>
    <w:p w14:paraId="5B32769E" w14:textId="77777777" w:rsidR="00CE01EE" w:rsidRDefault="00CE01EE" w:rsidP="00CE01EE">
      <w:pPr>
        <w:rPr>
          <w:rFonts w:eastAsia="Arial"/>
          <w:bCs/>
          <w:sz w:val="24"/>
          <w:szCs w:val="24"/>
          <w:lang w:val="sr-Cyrl-RS"/>
        </w:rPr>
      </w:pPr>
    </w:p>
    <w:p w14:paraId="18E309DD" w14:textId="77777777" w:rsidR="0082303D" w:rsidRDefault="0082303D" w:rsidP="0082303D">
      <w:pPr>
        <w:pStyle w:val="Heading3"/>
        <w:numPr>
          <w:ilvl w:val="0"/>
          <w:numId w:val="0"/>
        </w:numPr>
        <w:ind w:left="2160"/>
        <w:rPr>
          <w:rFonts w:eastAsia="Arial"/>
          <w:lang w:val="sr-Cyrl-RS"/>
        </w:rPr>
      </w:pPr>
    </w:p>
    <w:p w14:paraId="39FD71C0" w14:textId="248E4496" w:rsidR="00CE01EE" w:rsidRDefault="003375B1" w:rsidP="0082303D">
      <w:pPr>
        <w:pStyle w:val="Heading3"/>
        <w:numPr>
          <w:ilvl w:val="0"/>
          <w:numId w:val="0"/>
        </w:numPr>
        <w:ind w:left="2160"/>
        <w:rPr>
          <w:rFonts w:eastAsia="Arial"/>
          <w:lang w:val="sr-Cyrl-RS"/>
        </w:rPr>
      </w:pPr>
      <w:bookmarkStart w:id="13" w:name="_Toc44194912"/>
      <w:r>
        <w:rPr>
          <w:rFonts w:eastAsia="Arial"/>
        </w:rPr>
        <w:t>2.</w:t>
      </w:r>
      <w:r>
        <w:rPr>
          <w:rFonts w:eastAsia="Arial"/>
          <w:lang w:val="sr-Cyrl-RS"/>
        </w:rPr>
        <w:t>2</w:t>
      </w:r>
      <w:r>
        <w:rPr>
          <w:rFonts w:eastAsia="Arial"/>
        </w:rPr>
        <w:t>.</w:t>
      </w:r>
      <w:r>
        <w:rPr>
          <w:rFonts w:eastAsia="Arial"/>
          <w:lang w:val="sr-Cyrl-RS"/>
        </w:rPr>
        <w:t>6</w:t>
      </w:r>
      <w:r w:rsidRPr="2D89DB7B">
        <w:rPr>
          <w:rFonts w:eastAsia="Arial"/>
        </w:rPr>
        <w:t xml:space="preserve">   </w:t>
      </w:r>
      <w:r>
        <w:rPr>
          <w:rFonts w:eastAsia="Arial"/>
          <w:lang w:val="sr-Cyrl-RS"/>
        </w:rPr>
        <w:t>Преглед налога – Алергије</w:t>
      </w:r>
      <w:bookmarkEnd w:id="13"/>
    </w:p>
    <w:p w14:paraId="3F6F1BE7" w14:textId="77777777" w:rsidR="003375B1" w:rsidRDefault="003375B1" w:rsidP="00CE01EE">
      <w:pPr>
        <w:rPr>
          <w:rFonts w:ascii="Arial" w:eastAsia="Arial" w:hAnsi="Arial" w:cs="Arial"/>
          <w:b/>
          <w:bCs/>
          <w:sz w:val="24"/>
          <w:szCs w:val="24"/>
          <w:lang w:val="sr-Cyrl-RS"/>
        </w:rPr>
      </w:pPr>
    </w:p>
    <w:p w14:paraId="00E9F5E7" w14:textId="56278EA3" w:rsidR="003375B1" w:rsidRDefault="003375B1" w:rsidP="00E24D81">
      <w:pPr>
        <w:jc w:val="both"/>
        <w:rPr>
          <w:rFonts w:eastAsia="Arial"/>
          <w:bCs/>
          <w:sz w:val="24"/>
          <w:szCs w:val="24"/>
          <w:lang w:val="sr-Cyrl-RS"/>
        </w:rPr>
      </w:pPr>
      <w:r>
        <w:rPr>
          <w:rFonts w:eastAsia="Arial"/>
          <w:bCs/>
          <w:sz w:val="24"/>
          <w:szCs w:val="24"/>
          <w:lang w:val="sr-Cyrl-RS"/>
        </w:rPr>
        <w:t>Одабиром опције „Алергије“, у прозору ће Вам се приказати списак свих познатих алергија од којих патите.</w:t>
      </w:r>
    </w:p>
    <w:p w14:paraId="4CD30304" w14:textId="77777777" w:rsidR="003375B1" w:rsidRDefault="003375B1" w:rsidP="00CE01EE">
      <w:pPr>
        <w:rPr>
          <w:rFonts w:eastAsia="Arial"/>
          <w:bCs/>
          <w:sz w:val="24"/>
          <w:szCs w:val="24"/>
          <w:lang w:val="sr-Cyrl-RS"/>
        </w:rPr>
      </w:pPr>
    </w:p>
    <w:p w14:paraId="4697E96B" w14:textId="2818B2D4" w:rsidR="003375B1" w:rsidRDefault="003375B1" w:rsidP="00CE01EE">
      <w:pPr>
        <w:rPr>
          <w:rFonts w:eastAsia="Arial"/>
          <w:bCs/>
          <w:sz w:val="24"/>
          <w:szCs w:val="24"/>
          <w:lang w:val="sr-Cyrl-RS"/>
        </w:rPr>
      </w:pPr>
      <w:r>
        <w:rPr>
          <w:rFonts w:eastAsia="Arial"/>
          <w:bCs/>
          <w:noProof/>
          <w:sz w:val="24"/>
          <w:szCs w:val="24"/>
        </w:rPr>
        <w:drawing>
          <wp:inline distT="0" distB="0" distL="0" distR="0" wp14:anchorId="56912E54" wp14:editId="48E8D819">
            <wp:extent cx="6146800" cy="18370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rg_pa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6800" cy="1837055"/>
                    </a:xfrm>
                    <a:prstGeom prst="rect">
                      <a:avLst/>
                    </a:prstGeom>
                  </pic:spPr>
                </pic:pic>
              </a:graphicData>
            </a:graphic>
          </wp:inline>
        </w:drawing>
      </w:r>
    </w:p>
    <w:p w14:paraId="27B715DE" w14:textId="77777777" w:rsidR="003375B1" w:rsidRDefault="003375B1" w:rsidP="00CE01EE">
      <w:pPr>
        <w:rPr>
          <w:rFonts w:eastAsia="Arial"/>
          <w:bCs/>
          <w:sz w:val="24"/>
          <w:szCs w:val="24"/>
          <w:lang w:val="sr-Cyrl-RS"/>
        </w:rPr>
      </w:pPr>
    </w:p>
    <w:p w14:paraId="35CEB6DF" w14:textId="77777777" w:rsidR="003375B1" w:rsidRDefault="003375B1" w:rsidP="00CE01EE">
      <w:pPr>
        <w:rPr>
          <w:rFonts w:eastAsia="Arial"/>
          <w:bCs/>
          <w:sz w:val="24"/>
          <w:szCs w:val="24"/>
          <w:lang w:val="sr-Cyrl-RS"/>
        </w:rPr>
      </w:pPr>
    </w:p>
    <w:p w14:paraId="29092F64" w14:textId="55818EB1" w:rsidR="003375B1" w:rsidRDefault="003375B1" w:rsidP="0082303D">
      <w:pPr>
        <w:pStyle w:val="Heading3"/>
        <w:numPr>
          <w:ilvl w:val="0"/>
          <w:numId w:val="0"/>
        </w:numPr>
        <w:ind w:left="2160"/>
        <w:rPr>
          <w:rFonts w:eastAsia="Arial"/>
          <w:lang w:val="sr-Cyrl-RS"/>
        </w:rPr>
      </w:pPr>
      <w:bookmarkStart w:id="14" w:name="_Toc44194913"/>
      <w:r>
        <w:rPr>
          <w:rFonts w:eastAsia="Arial"/>
        </w:rPr>
        <w:t>2.</w:t>
      </w:r>
      <w:r>
        <w:rPr>
          <w:rFonts w:eastAsia="Arial"/>
          <w:lang w:val="sr-Cyrl-RS"/>
        </w:rPr>
        <w:t>2</w:t>
      </w:r>
      <w:r>
        <w:rPr>
          <w:rFonts w:eastAsia="Arial"/>
        </w:rPr>
        <w:t>.</w:t>
      </w:r>
      <w:r w:rsidR="00D8239E">
        <w:rPr>
          <w:rFonts w:eastAsia="Arial"/>
          <w:lang w:val="sr-Cyrl-RS"/>
        </w:rPr>
        <w:t>7</w:t>
      </w:r>
      <w:r w:rsidRPr="2D89DB7B">
        <w:rPr>
          <w:rFonts w:eastAsia="Arial"/>
        </w:rPr>
        <w:t xml:space="preserve">   </w:t>
      </w:r>
      <w:r>
        <w:rPr>
          <w:rFonts w:eastAsia="Arial"/>
          <w:lang w:val="sr-Cyrl-RS"/>
        </w:rPr>
        <w:t>Преглед налога – Нетолерантности</w:t>
      </w:r>
      <w:bookmarkEnd w:id="14"/>
    </w:p>
    <w:p w14:paraId="247E6395" w14:textId="77777777" w:rsidR="003375B1" w:rsidRDefault="003375B1" w:rsidP="003375B1">
      <w:pPr>
        <w:rPr>
          <w:rFonts w:ascii="Arial" w:eastAsia="Arial" w:hAnsi="Arial" w:cs="Arial"/>
          <w:b/>
          <w:bCs/>
          <w:sz w:val="24"/>
          <w:szCs w:val="24"/>
          <w:lang w:val="sr-Cyrl-RS"/>
        </w:rPr>
      </w:pPr>
    </w:p>
    <w:p w14:paraId="7A74A547" w14:textId="36D941F6" w:rsidR="003375B1" w:rsidRDefault="003375B1" w:rsidP="00E24D81">
      <w:pPr>
        <w:jc w:val="both"/>
        <w:rPr>
          <w:rFonts w:eastAsia="Arial"/>
          <w:bCs/>
          <w:sz w:val="24"/>
          <w:szCs w:val="24"/>
          <w:lang w:val="sr-Cyrl-RS"/>
        </w:rPr>
      </w:pPr>
      <w:r>
        <w:rPr>
          <w:rFonts w:eastAsia="Arial"/>
          <w:bCs/>
          <w:sz w:val="24"/>
          <w:szCs w:val="24"/>
          <w:lang w:val="sr-Cyrl-RS"/>
        </w:rPr>
        <w:t xml:space="preserve">Одабиром опције „Неолерантности“, у прозору ће Вам се приказати списак свих </w:t>
      </w:r>
      <w:r w:rsidR="00D8239E">
        <w:rPr>
          <w:rFonts w:eastAsia="Arial"/>
          <w:bCs/>
          <w:sz w:val="24"/>
          <w:szCs w:val="24"/>
          <w:lang w:val="sr-Cyrl-RS"/>
        </w:rPr>
        <w:t>супстанци на које нисте толерантни</w:t>
      </w:r>
      <w:r>
        <w:rPr>
          <w:rFonts w:eastAsia="Arial"/>
          <w:bCs/>
          <w:sz w:val="24"/>
          <w:szCs w:val="24"/>
          <w:lang w:val="sr-Cyrl-RS"/>
        </w:rPr>
        <w:t>.</w:t>
      </w:r>
    </w:p>
    <w:p w14:paraId="47C4430C" w14:textId="77777777" w:rsidR="00D8239E" w:rsidRDefault="00D8239E" w:rsidP="003375B1">
      <w:pPr>
        <w:rPr>
          <w:rFonts w:eastAsia="Arial"/>
          <w:bCs/>
          <w:sz w:val="24"/>
          <w:szCs w:val="24"/>
          <w:lang w:val="sr-Cyrl-RS"/>
        </w:rPr>
      </w:pPr>
    </w:p>
    <w:p w14:paraId="4F4D048A" w14:textId="0F378A35" w:rsidR="00D8239E" w:rsidRDefault="00D8239E" w:rsidP="003375B1">
      <w:pPr>
        <w:rPr>
          <w:rFonts w:eastAsia="Arial"/>
          <w:bCs/>
          <w:sz w:val="24"/>
          <w:szCs w:val="24"/>
          <w:lang w:val="sr-Cyrl-RS"/>
        </w:rPr>
      </w:pPr>
      <w:r>
        <w:rPr>
          <w:rFonts w:eastAsia="Arial"/>
          <w:bCs/>
          <w:noProof/>
          <w:sz w:val="24"/>
          <w:szCs w:val="24"/>
        </w:rPr>
        <w:drawing>
          <wp:inline distT="0" distB="0" distL="0" distR="0" wp14:anchorId="60BDB977" wp14:editId="4581C15D">
            <wp:extent cx="6146800" cy="2160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ol_pa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6800" cy="2160270"/>
                    </a:xfrm>
                    <a:prstGeom prst="rect">
                      <a:avLst/>
                    </a:prstGeom>
                  </pic:spPr>
                </pic:pic>
              </a:graphicData>
            </a:graphic>
          </wp:inline>
        </w:drawing>
      </w:r>
    </w:p>
    <w:p w14:paraId="1DE3E20E" w14:textId="77777777" w:rsidR="00D8239E" w:rsidRDefault="00D8239E" w:rsidP="003375B1">
      <w:pPr>
        <w:rPr>
          <w:rFonts w:eastAsia="Arial"/>
          <w:bCs/>
          <w:sz w:val="24"/>
          <w:szCs w:val="24"/>
          <w:lang w:val="sr-Cyrl-RS"/>
        </w:rPr>
      </w:pPr>
    </w:p>
    <w:p w14:paraId="58FE1303" w14:textId="77777777" w:rsidR="0082303D" w:rsidRDefault="0082303D" w:rsidP="0082303D">
      <w:pPr>
        <w:pStyle w:val="Heading3"/>
        <w:numPr>
          <w:ilvl w:val="0"/>
          <w:numId w:val="0"/>
        </w:numPr>
        <w:ind w:left="2160"/>
        <w:rPr>
          <w:rFonts w:eastAsia="Arial"/>
          <w:lang w:val="sr-Cyrl-RS"/>
        </w:rPr>
      </w:pPr>
    </w:p>
    <w:p w14:paraId="39634873" w14:textId="77777777" w:rsidR="0082303D" w:rsidRDefault="0082303D" w:rsidP="00E24D81">
      <w:pPr>
        <w:pStyle w:val="Heading3"/>
        <w:numPr>
          <w:ilvl w:val="0"/>
          <w:numId w:val="0"/>
        </w:numPr>
        <w:rPr>
          <w:rFonts w:eastAsia="Arial"/>
          <w:lang w:val="sr-Cyrl-RS"/>
        </w:rPr>
      </w:pPr>
    </w:p>
    <w:p w14:paraId="04B1DD22" w14:textId="77777777" w:rsidR="00E24D81" w:rsidRDefault="00E24D81" w:rsidP="00E24D81">
      <w:pPr>
        <w:rPr>
          <w:rFonts w:eastAsia="Arial"/>
          <w:lang w:val="sr-Cyrl-RS"/>
        </w:rPr>
      </w:pPr>
    </w:p>
    <w:p w14:paraId="367D0F6F" w14:textId="77777777" w:rsidR="00E24D81" w:rsidRDefault="00E24D81" w:rsidP="00E24D81">
      <w:pPr>
        <w:rPr>
          <w:rFonts w:eastAsia="Arial"/>
          <w:lang w:val="sr-Cyrl-RS"/>
        </w:rPr>
      </w:pPr>
    </w:p>
    <w:p w14:paraId="76C5E3FF" w14:textId="77777777" w:rsidR="00E24D81" w:rsidRPr="00E24D81" w:rsidRDefault="00E24D81" w:rsidP="00E24D81">
      <w:pPr>
        <w:rPr>
          <w:rFonts w:eastAsia="Arial"/>
          <w:lang w:val="sr-Cyrl-RS"/>
        </w:rPr>
      </w:pPr>
    </w:p>
    <w:p w14:paraId="071AE5B6" w14:textId="0A59DE53" w:rsidR="00D8239E" w:rsidRDefault="00D8239E" w:rsidP="00E24D81">
      <w:pPr>
        <w:pStyle w:val="Heading3"/>
        <w:numPr>
          <w:ilvl w:val="0"/>
          <w:numId w:val="0"/>
        </w:numPr>
        <w:ind w:left="2160"/>
        <w:jc w:val="both"/>
        <w:rPr>
          <w:rFonts w:eastAsia="Arial"/>
          <w:lang w:val="sr-Cyrl-RS"/>
        </w:rPr>
      </w:pPr>
      <w:bookmarkStart w:id="15" w:name="_Toc44194914"/>
      <w:r>
        <w:rPr>
          <w:rFonts w:eastAsia="Arial"/>
        </w:rPr>
        <w:lastRenderedPageBreak/>
        <w:t>2.</w:t>
      </w:r>
      <w:r>
        <w:rPr>
          <w:rFonts w:eastAsia="Arial"/>
          <w:lang w:val="sr-Cyrl-RS"/>
        </w:rPr>
        <w:t>2</w:t>
      </w:r>
      <w:r>
        <w:rPr>
          <w:rFonts w:eastAsia="Arial"/>
        </w:rPr>
        <w:t>.</w:t>
      </w:r>
      <w:r>
        <w:rPr>
          <w:rFonts w:eastAsia="Arial"/>
          <w:lang w:val="sr-Cyrl-RS"/>
        </w:rPr>
        <w:t>8</w:t>
      </w:r>
      <w:r w:rsidRPr="2D89DB7B">
        <w:rPr>
          <w:rFonts w:eastAsia="Arial"/>
        </w:rPr>
        <w:t xml:space="preserve">   </w:t>
      </w:r>
      <w:r>
        <w:rPr>
          <w:rFonts w:eastAsia="Arial"/>
          <w:lang w:val="sr-Cyrl-RS"/>
        </w:rPr>
        <w:t>Преглед налога – Лекови</w:t>
      </w:r>
      <w:bookmarkEnd w:id="15"/>
    </w:p>
    <w:p w14:paraId="2DEB2E57" w14:textId="77777777" w:rsidR="00D8239E" w:rsidRDefault="00D8239E" w:rsidP="00D8239E">
      <w:pPr>
        <w:rPr>
          <w:rFonts w:ascii="Arial" w:eastAsia="Arial" w:hAnsi="Arial" w:cs="Arial"/>
          <w:b/>
          <w:bCs/>
          <w:sz w:val="24"/>
          <w:szCs w:val="24"/>
          <w:lang w:val="sr-Cyrl-RS"/>
        </w:rPr>
      </w:pPr>
    </w:p>
    <w:p w14:paraId="325D946D" w14:textId="05D04D5D" w:rsidR="00D8239E" w:rsidRDefault="00D8239E" w:rsidP="00E24D81">
      <w:pPr>
        <w:jc w:val="both"/>
        <w:rPr>
          <w:rFonts w:eastAsia="Arial"/>
          <w:bCs/>
          <w:sz w:val="24"/>
          <w:szCs w:val="24"/>
          <w:lang w:val="sr-Cyrl-RS"/>
        </w:rPr>
      </w:pPr>
      <w:r>
        <w:rPr>
          <w:rFonts w:eastAsia="Arial"/>
          <w:bCs/>
          <w:sz w:val="24"/>
          <w:szCs w:val="24"/>
          <w:lang w:val="sr-Cyrl-RS"/>
        </w:rPr>
        <w:t>Одабиром опције „Лекови“, у прозору ће Вам се приказати списак свих досада конзумираних медикамената.</w:t>
      </w:r>
    </w:p>
    <w:p w14:paraId="630E9BB1" w14:textId="77777777" w:rsidR="00E24D81" w:rsidRDefault="00E24D81" w:rsidP="00D8239E">
      <w:pPr>
        <w:rPr>
          <w:rFonts w:eastAsia="Arial"/>
          <w:bCs/>
          <w:sz w:val="24"/>
          <w:szCs w:val="24"/>
          <w:lang w:val="sr-Cyrl-RS"/>
        </w:rPr>
      </w:pPr>
    </w:p>
    <w:p w14:paraId="5AB250BD" w14:textId="77777777" w:rsidR="00D8239E" w:rsidRDefault="00D8239E" w:rsidP="00D8239E">
      <w:pPr>
        <w:rPr>
          <w:rFonts w:eastAsia="Arial"/>
          <w:bCs/>
          <w:sz w:val="24"/>
          <w:szCs w:val="24"/>
          <w:lang w:val="sr-Cyrl-RS"/>
        </w:rPr>
      </w:pPr>
    </w:p>
    <w:p w14:paraId="23348F13" w14:textId="05DCDA5D" w:rsidR="00D8239E" w:rsidRDefault="00D8239E" w:rsidP="00E24D81">
      <w:pPr>
        <w:jc w:val="center"/>
        <w:rPr>
          <w:rFonts w:eastAsia="Arial"/>
          <w:bCs/>
          <w:sz w:val="24"/>
          <w:szCs w:val="24"/>
          <w:lang w:val="sr-Cyrl-RS"/>
        </w:rPr>
      </w:pPr>
      <w:r>
        <w:rPr>
          <w:rFonts w:eastAsia="Arial"/>
          <w:bCs/>
          <w:noProof/>
          <w:sz w:val="24"/>
          <w:szCs w:val="24"/>
        </w:rPr>
        <w:drawing>
          <wp:inline distT="0" distB="0" distL="0" distR="0" wp14:anchorId="4B0A7D39" wp14:editId="6BAC86DA">
            <wp:extent cx="5251634" cy="18098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k_pa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6686" cy="1815047"/>
                    </a:xfrm>
                    <a:prstGeom prst="rect">
                      <a:avLst/>
                    </a:prstGeom>
                  </pic:spPr>
                </pic:pic>
              </a:graphicData>
            </a:graphic>
          </wp:inline>
        </w:drawing>
      </w:r>
    </w:p>
    <w:p w14:paraId="4A6401AF" w14:textId="77777777" w:rsidR="00D8239E" w:rsidRDefault="00D8239E" w:rsidP="003375B1">
      <w:pPr>
        <w:rPr>
          <w:rFonts w:eastAsia="Arial"/>
          <w:bCs/>
          <w:sz w:val="24"/>
          <w:szCs w:val="24"/>
          <w:lang w:val="sr-Cyrl-RS"/>
        </w:rPr>
      </w:pPr>
    </w:p>
    <w:p w14:paraId="34B2C73B" w14:textId="452D3415" w:rsidR="00D8239E" w:rsidRDefault="00D8239E" w:rsidP="0082303D">
      <w:pPr>
        <w:pStyle w:val="Heading3"/>
        <w:numPr>
          <w:ilvl w:val="0"/>
          <w:numId w:val="0"/>
        </w:numPr>
        <w:ind w:left="2160"/>
        <w:rPr>
          <w:rFonts w:eastAsia="Arial"/>
          <w:lang w:val="sr-Cyrl-RS"/>
        </w:rPr>
      </w:pPr>
      <w:bookmarkStart w:id="16" w:name="_Toc44194915"/>
      <w:r>
        <w:rPr>
          <w:rFonts w:eastAsia="Arial"/>
        </w:rPr>
        <w:t>2.</w:t>
      </w:r>
      <w:r>
        <w:rPr>
          <w:rFonts w:eastAsia="Arial"/>
          <w:lang w:val="sr-Cyrl-RS"/>
        </w:rPr>
        <w:t>2</w:t>
      </w:r>
      <w:r>
        <w:rPr>
          <w:rFonts w:eastAsia="Arial"/>
        </w:rPr>
        <w:t>.</w:t>
      </w:r>
      <w:r>
        <w:rPr>
          <w:rFonts w:eastAsia="Arial"/>
          <w:lang w:val="sr-Cyrl-RS"/>
        </w:rPr>
        <w:t>9</w:t>
      </w:r>
      <w:r w:rsidRPr="2D89DB7B">
        <w:rPr>
          <w:rFonts w:eastAsia="Arial"/>
        </w:rPr>
        <w:t xml:space="preserve">   </w:t>
      </w:r>
      <w:r>
        <w:rPr>
          <w:rFonts w:eastAsia="Arial"/>
          <w:lang w:val="sr-Cyrl-RS"/>
        </w:rPr>
        <w:t>Преглед налога – Хроничне болести</w:t>
      </w:r>
      <w:bookmarkEnd w:id="16"/>
    </w:p>
    <w:p w14:paraId="4991FB4C" w14:textId="77777777" w:rsidR="00D8239E" w:rsidRDefault="00D8239E" w:rsidP="00D8239E">
      <w:pPr>
        <w:rPr>
          <w:rFonts w:ascii="Arial" w:eastAsia="Arial" w:hAnsi="Arial" w:cs="Arial"/>
          <w:b/>
          <w:bCs/>
          <w:sz w:val="24"/>
          <w:szCs w:val="24"/>
          <w:lang w:val="sr-Cyrl-RS"/>
        </w:rPr>
      </w:pPr>
    </w:p>
    <w:p w14:paraId="00627CC9" w14:textId="38B66B94" w:rsidR="00D8239E" w:rsidRDefault="00D8239E" w:rsidP="00E24D81">
      <w:pPr>
        <w:jc w:val="both"/>
        <w:rPr>
          <w:rFonts w:eastAsia="Arial"/>
          <w:bCs/>
          <w:sz w:val="24"/>
          <w:szCs w:val="24"/>
          <w:lang w:val="sr-Cyrl-RS"/>
        </w:rPr>
      </w:pPr>
      <w:r>
        <w:rPr>
          <w:rFonts w:eastAsia="Arial"/>
          <w:bCs/>
          <w:sz w:val="24"/>
          <w:szCs w:val="24"/>
          <w:lang w:val="sr-Cyrl-RS"/>
        </w:rPr>
        <w:t>Одабиром опције „Хроничне болести“, у прозору ће Вам се приказати списак свих Ваших хроничних обољења.</w:t>
      </w:r>
    </w:p>
    <w:p w14:paraId="4949F152" w14:textId="77777777" w:rsidR="00D8239E" w:rsidRDefault="00D8239E" w:rsidP="00D8239E">
      <w:pPr>
        <w:rPr>
          <w:rFonts w:eastAsia="Arial"/>
          <w:bCs/>
          <w:sz w:val="24"/>
          <w:szCs w:val="24"/>
          <w:lang w:val="sr-Cyrl-RS"/>
        </w:rPr>
      </w:pPr>
    </w:p>
    <w:p w14:paraId="34BBA77D" w14:textId="2E29A1A0" w:rsidR="00D8239E" w:rsidRDefault="00D8239E" w:rsidP="00D8239E">
      <w:pPr>
        <w:rPr>
          <w:rFonts w:eastAsia="Arial"/>
          <w:bCs/>
          <w:sz w:val="24"/>
          <w:szCs w:val="24"/>
          <w:lang w:val="sr-Cyrl-RS"/>
        </w:rPr>
      </w:pPr>
      <w:r>
        <w:rPr>
          <w:rFonts w:eastAsia="Arial"/>
          <w:bCs/>
          <w:noProof/>
          <w:sz w:val="24"/>
          <w:szCs w:val="24"/>
        </w:rPr>
        <w:drawing>
          <wp:inline distT="0" distB="0" distL="0" distR="0" wp14:anchorId="0E2A3E03" wp14:editId="396B8520">
            <wp:extent cx="6146800" cy="23126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on_pa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6800" cy="2312670"/>
                    </a:xfrm>
                    <a:prstGeom prst="rect">
                      <a:avLst/>
                    </a:prstGeom>
                  </pic:spPr>
                </pic:pic>
              </a:graphicData>
            </a:graphic>
          </wp:inline>
        </w:drawing>
      </w:r>
    </w:p>
    <w:p w14:paraId="00FD46A9" w14:textId="77777777" w:rsidR="003375B1" w:rsidRPr="003375B1" w:rsidRDefault="003375B1" w:rsidP="003375B1">
      <w:pPr>
        <w:rPr>
          <w:rFonts w:eastAsia="Arial"/>
          <w:bCs/>
          <w:sz w:val="24"/>
          <w:szCs w:val="24"/>
          <w:lang w:val="sr-Cyrl-RS"/>
        </w:rPr>
      </w:pPr>
    </w:p>
    <w:p w14:paraId="564A5EF4" w14:textId="77777777" w:rsidR="003375B1" w:rsidRDefault="003375B1" w:rsidP="00CE01EE">
      <w:pPr>
        <w:rPr>
          <w:rFonts w:eastAsia="Arial"/>
          <w:bCs/>
          <w:sz w:val="24"/>
          <w:szCs w:val="24"/>
          <w:lang w:val="sr-Cyrl-RS"/>
        </w:rPr>
      </w:pPr>
    </w:p>
    <w:p w14:paraId="20C8A334" w14:textId="77777777" w:rsidR="00E24D81" w:rsidRDefault="00E24D81" w:rsidP="0082303D">
      <w:pPr>
        <w:pStyle w:val="Heading3"/>
        <w:numPr>
          <w:ilvl w:val="0"/>
          <w:numId w:val="0"/>
        </w:numPr>
        <w:ind w:left="2160"/>
        <w:rPr>
          <w:rFonts w:eastAsia="Arial"/>
          <w:lang w:val="sr-Cyrl-RS"/>
        </w:rPr>
      </w:pPr>
    </w:p>
    <w:p w14:paraId="380F85E6" w14:textId="77777777" w:rsidR="00E24D81" w:rsidRDefault="00E24D81" w:rsidP="0082303D">
      <w:pPr>
        <w:pStyle w:val="Heading3"/>
        <w:numPr>
          <w:ilvl w:val="0"/>
          <w:numId w:val="0"/>
        </w:numPr>
        <w:ind w:left="2160"/>
        <w:rPr>
          <w:rFonts w:eastAsia="Arial"/>
          <w:lang w:val="sr-Cyrl-RS"/>
        </w:rPr>
      </w:pPr>
    </w:p>
    <w:p w14:paraId="18855314" w14:textId="77777777" w:rsidR="00E24D81" w:rsidRDefault="00E24D81" w:rsidP="00E24D81">
      <w:pPr>
        <w:rPr>
          <w:rFonts w:eastAsia="Arial"/>
          <w:lang w:val="sr-Cyrl-RS"/>
        </w:rPr>
      </w:pPr>
    </w:p>
    <w:p w14:paraId="4DD0DFBC" w14:textId="77777777" w:rsidR="00E24D81" w:rsidRDefault="00E24D81" w:rsidP="00E24D81">
      <w:pPr>
        <w:rPr>
          <w:rFonts w:eastAsia="Arial"/>
          <w:lang w:val="sr-Cyrl-RS"/>
        </w:rPr>
      </w:pPr>
    </w:p>
    <w:p w14:paraId="61241559" w14:textId="77777777" w:rsidR="00E24D81" w:rsidRPr="00E24D81" w:rsidRDefault="00E24D81" w:rsidP="00E24D81">
      <w:pPr>
        <w:rPr>
          <w:rFonts w:eastAsia="Arial"/>
          <w:lang w:val="sr-Cyrl-RS"/>
        </w:rPr>
      </w:pPr>
    </w:p>
    <w:p w14:paraId="3FD30E37" w14:textId="32A6E599" w:rsidR="00D8239E" w:rsidRDefault="00D8239E" w:rsidP="0082303D">
      <w:pPr>
        <w:pStyle w:val="Heading3"/>
        <w:numPr>
          <w:ilvl w:val="0"/>
          <w:numId w:val="0"/>
        </w:numPr>
        <w:ind w:left="2160"/>
        <w:rPr>
          <w:rFonts w:eastAsia="Arial"/>
          <w:lang w:val="sr-Cyrl-RS"/>
        </w:rPr>
      </w:pPr>
      <w:bookmarkStart w:id="17" w:name="_Toc44194916"/>
      <w:r>
        <w:rPr>
          <w:rFonts w:eastAsia="Arial"/>
        </w:rPr>
        <w:lastRenderedPageBreak/>
        <w:t>2.</w:t>
      </w:r>
      <w:r>
        <w:rPr>
          <w:rFonts w:eastAsia="Arial"/>
          <w:lang w:val="sr-Cyrl-RS"/>
        </w:rPr>
        <w:t>2</w:t>
      </w:r>
      <w:r>
        <w:rPr>
          <w:rFonts w:eastAsia="Arial"/>
        </w:rPr>
        <w:t>.</w:t>
      </w:r>
      <w:r>
        <w:rPr>
          <w:rFonts w:eastAsia="Arial"/>
          <w:lang w:val="sr-Cyrl-RS"/>
        </w:rPr>
        <w:t>10</w:t>
      </w:r>
      <w:r w:rsidRPr="2D89DB7B">
        <w:rPr>
          <w:rFonts w:eastAsia="Arial"/>
        </w:rPr>
        <w:t xml:space="preserve">   </w:t>
      </w:r>
      <w:r>
        <w:rPr>
          <w:rFonts w:eastAsia="Arial"/>
          <w:lang w:val="sr-Cyrl-RS"/>
        </w:rPr>
        <w:t>Преглед налога – Наследне болести</w:t>
      </w:r>
      <w:bookmarkEnd w:id="17"/>
    </w:p>
    <w:p w14:paraId="1ED5232F" w14:textId="77777777" w:rsidR="00D8239E" w:rsidRDefault="00D8239E" w:rsidP="00E24D81">
      <w:pPr>
        <w:jc w:val="both"/>
        <w:rPr>
          <w:rFonts w:ascii="Arial" w:eastAsia="Arial" w:hAnsi="Arial" w:cs="Arial"/>
          <w:b/>
          <w:bCs/>
          <w:sz w:val="24"/>
          <w:szCs w:val="24"/>
          <w:lang w:val="sr-Cyrl-RS"/>
        </w:rPr>
      </w:pPr>
    </w:p>
    <w:p w14:paraId="71B37553" w14:textId="00189042" w:rsidR="00D8239E" w:rsidRDefault="00D8239E" w:rsidP="00E24D81">
      <w:pPr>
        <w:jc w:val="both"/>
        <w:rPr>
          <w:rFonts w:eastAsia="Arial"/>
          <w:bCs/>
          <w:sz w:val="24"/>
          <w:szCs w:val="24"/>
          <w:lang w:val="sr-Cyrl-RS"/>
        </w:rPr>
      </w:pPr>
      <w:r>
        <w:rPr>
          <w:rFonts w:eastAsia="Arial"/>
          <w:bCs/>
          <w:sz w:val="24"/>
          <w:szCs w:val="24"/>
          <w:lang w:val="sr-Cyrl-RS"/>
        </w:rPr>
        <w:t>Одабиром опције „Наследне болести“, у прозору ће Вам се приказати списак свих Ваших наследних обољења.</w:t>
      </w:r>
    </w:p>
    <w:p w14:paraId="4962E069" w14:textId="77777777" w:rsidR="00D8239E" w:rsidRDefault="00D8239E" w:rsidP="00D8239E">
      <w:pPr>
        <w:rPr>
          <w:rFonts w:eastAsia="Arial"/>
          <w:bCs/>
          <w:sz w:val="24"/>
          <w:szCs w:val="24"/>
          <w:lang w:val="sr-Cyrl-RS"/>
        </w:rPr>
      </w:pPr>
    </w:p>
    <w:p w14:paraId="7147EAF8" w14:textId="7C3C6AB0" w:rsidR="00D8239E" w:rsidRDefault="00D8239E" w:rsidP="00E24D81">
      <w:pPr>
        <w:jc w:val="center"/>
        <w:rPr>
          <w:rFonts w:eastAsia="Arial"/>
          <w:bCs/>
          <w:sz w:val="24"/>
          <w:szCs w:val="24"/>
          <w:lang w:val="sr-Cyrl-RS"/>
        </w:rPr>
      </w:pPr>
      <w:r>
        <w:rPr>
          <w:rFonts w:eastAsia="Arial"/>
          <w:bCs/>
          <w:noProof/>
          <w:sz w:val="24"/>
          <w:szCs w:val="24"/>
        </w:rPr>
        <w:drawing>
          <wp:inline distT="0" distB="0" distL="0" distR="0" wp14:anchorId="34D5D0D5" wp14:editId="0CA7B2DC">
            <wp:extent cx="4486275" cy="197850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l_pa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8594" cy="1979526"/>
                    </a:xfrm>
                    <a:prstGeom prst="rect">
                      <a:avLst/>
                    </a:prstGeom>
                  </pic:spPr>
                </pic:pic>
              </a:graphicData>
            </a:graphic>
          </wp:inline>
        </w:drawing>
      </w:r>
    </w:p>
    <w:p w14:paraId="6CDEF111" w14:textId="3BD5BA05" w:rsidR="00D8239E" w:rsidRPr="003375B1" w:rsidRDefault="00D8239E" w:rsidP="00D8239E">
      <w:pPr>
        <w:tabs>
          <w:tab w:val="left" w:pos="8670"/>
        </w:tabs>
        <w:rPr>
          <w:rFonts w:eastAsia="Arial"/>
          <w:bCs/>
          <w:sz w:val="24"/>
          <w:szCs w:val="24"/>
          <w:lang w:val="sr-Cyrl-RS"/>
        </w:rPr>
      </w:pPr>
      <w:r>
        <w:rPr>
          <w:rFonts w:eastAsia="Arial"/>
          <w:bCs/>
          <w:sz w:val="24"/>
          <w:szCs w:val="24"/>
          <w:lang w:val="sr-Cyrl-RS"/>
        </w:rPr>
        <w:tab/>
      </w:r>
    </w:p>
    <w:p w14:paraId="0C4C13DB" w14:textId="300FE72F" w:rsidR="00D8239E" w:rsidRDefault="00D8239E" w:rsidP="0082303D">
      <w:pPr>
        <w:pStyle w:val="Heading3"/>
        <w:numPr>
          <w:ilvl w:val="0"/>
          <w:numId w:val="0"/>
        </w:numPr>
        <w:ind w:left="2160"/>
        <w:rPr>
          <w:rFonts w:eastAsia="Arial"/>
          <w:lang w:val="sr-Cyrl-RS"/>
        </w:rPr>
      </w:pPr>
      <w:bookmarkStart w:id="18" w:name="_Toc44194917"/>
      <w:r>
        <w:rPr>
          <w:rFonts w:eastAsia="Arial"/>
        </w:rPr>
        <w:t>2.</w:t>
      </w:r>
      <w:r>
        <w:rPr>
          <w:rFonts w:eastAsia="Arial"/>
          <w:lang w:val="sr-Cyrl-RS"/>
        </w:rPr>
        <w:t>2</w:t>
      </w:r>
      <w:r>
        <w:rPr>
          <w:rFonts w:eastAsia="Arial"/>
        </w:rPr>
        <w:t>.</w:t>
      </w:r>
      <w:r>
        <w:rPr>
          <w:rFonts w:eastAsia="Arial"/>
          <w:lang w:val="sr-Cyrl-RS"/>
        </w:rPr>
        <w:t>11</w:t>
      </w:r>
      <w:r w:rsidRPr="2D89DB7B">
        <w:rPr>
          <w:rFonts w:eastAsia="Arial"/>
        </w:rPr>
        <w:t xml:space="preserve">   </w:t>
      </w:r>
      <w:r>
        <w:rPr>
          <w:rFonts w:eastAsia="Arial"/>
          <w:lang w:val="sr-Cyrl-RS"/>
        </w:rPr>
        <w:t>Преглед налога – Навике</w:t>
      </w:r>
      <w:bookmarkEnd w:id="18"/>
    </w:p>
    <w:p w14:paraId="5DA260F2" w14:textId="77777777" w:rsidR="00D8239E" w:rsidRDefault="00D8239E" w:rsidP="00D8239E">
      <w:pPr>
        <w:rPr>
          <w:rFonts w:ascii="Arial" w:eastAsia="Arial" w:hAnsi="Arial" w:cs="Arial"/>
          <w:b/>
          <w:bCs/>
          <w:sz w:val="24"/>
          <w:szCs w:val="24"/>
          <w:lang w:val="sr-Cyrl-RS"/>
        </w:rPr>
      </w:pPr>
    </w:p>
    <w:p w14:paraId="396DFA15" w14:textId="47A336B6" w:rsidR="00D8239E" w:rsidRDefault="00D8239E" w:rsidP="00E24D81">
      <w:pPr>
        <w:jc w:val="both"/>
        <w:rPr>
          <w:rFonts w:eastAsia="Arial"/>
          <w:bCs/>
          <w:sz w:val="24"/>
          <w:szCs w:val="24"/>
          <w:lang w:val="sr-Cyrl-RS"/>
        </w:rPr>
      </w:pPr>
      <w:r>
        <w:rPr>
          <w:rFonts w:eastAsia="Arial"/>
          <w:bCs/>
          <w:sz w:val="24"/>
          <w:szCs w:val="24"/>
          <w:lang w:val="sr-Cyrl-RS"/>
        </w:rPr>
        <w:t>Одабиром опције „Навике“, у прозору ће Вам се приказати списак Ваших пријављњних животних навика, које могу значајно да утичу на Ваше здравље.</w:t>
      </w:r>
    </w:p>
    <w:p w14:paraId="5B76B09E" w14:textId="77777777" w:rsidR="00D8239E" w:rsidRDefault="00D8239E" w:rsidP="00D8239E">
      <w:pPr>
        <w:rPr>
          <w:rFonts w:eastAsia="Arial"/>
          <w:bCs/>
          <w:sz w:val="24"/>
          <w:szCs w:val="24"/>
          <w:lang w:val="sr-Cyrl-RS"/>
        </w:rPr>
      </w:pPr>
    </w:p>
    <w:p w14:paraId="736288B1" w14:textId="25C5955F" w:rsidR="00D8239E" w:rsidRDefault="00D8239E" w:rsidP="00D8239E">
      <w:pPr>
        <w:rPr>
          <w:rFonts w:eastAsia="Arial"/>
          <w:bCs/>
          <w:sz w:val="24"/>
          <w:szCs w:val="24"/>
          <w:lang w:val="sr-Cyrl-RS"/>
        </w:rPr>
      </w:pPr>
      <w:r>
        <w:rPr>
          <w:rFonts w:eastAsia="Arial"/>
          <w:bCs/>
          <w:noProof/>
          <w:sz w:val="24"/>
          <w:szCs w:val="24"/>
        </w:rPr>
        <w:drawing>
          <wp:inline distT="0" distB="0" distL="0" distR="0" wp14:anchorId="280016E9" wp14:editId="0C86F890">
            <wp:extent cx="6146800" cy="30810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_pa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6800" cy="3081020"/>
                    </a:xfrm>
                    <a:prstGeom prst="rect">
                      <a:avLst/>
                    </a:prstGeom>
                  </pic:spPr>
                </pic:pic>
              </a:graphicData>
            </a:graphic>
          </wp:inline>
        </w:drawing>
      </w:r>
    </w:p>
    <w:p w14:paraId="4053E04F" w14:textId="77777777" w:rsidR="00E24D81" w:rsidRDefault="00E24D81" w:rsidP="0082303D">
      <w:pPr>
        <w:pStyle w:val="Heading3"/>
        <w:numPr>
          <w:ilvl w:val="0"/>
          <w:numId w:val="0"/>
        </w:numPr>
        <w:ind w:left="2160"/>
        <w:rPr>
          <w:rFonts w:ascii="Times New Roman" w:eastAsia="Arial" w:hAnsi="Times New Roman" w:cs="Times New Roman"/>
          <w:b w:val="0"/>
          <w:sz w:val="24"/>
          <w:szCs w:val="24"/>
          <w:lang w:val="sr-Cyrl-RS"/>
        </w:rPr>
      </w:pPr>
    </w:p>
    <w:p w14:paraId="1784710F" w14:textId="77777777" w:rsidR="00E24D81" w:rsidRPr="00E24D81" w:rsidRDefault="00E24D81" w:rsidP="00E24D81">
      <w:pPr>
        <w:rPr>
          <w:rFonts w:eastAsia="Arial"/>
          <w:lang w:val="sr-Cyrl-RS"/>
        </w:rPr>
      </w:pPr>
    </w:p>
    <w:p w14:paraId="6CD0FC88" w14:textId="77777777" w:rsidR="00E24D81" w:rsidRDefault="00E24D81" w:rsidP="0082303D">
      <w:pPr>
        <w:pStyle w:val="Heading3"/>
        <w:numPr>
          <w:ilvl w:val="0"/>
          <w:numId w:val="0"/>
        </w:numPr>
        <w:ind w:left="2160"/>
        <w:rPr>
          <w:rFonts w:eastAsia="Arial"/>
          <w:lang w:val="sr-Cyrl-RS"/>
        </w:rPr>
      </w:pPr>
    </w:p>
    <w:p w14:paraId="7AC0F70B" w14:textId="766BEC0D" w:rsidR="00D8239E" w:rsidRDefault="00D8239E" w:rsidP="00E24D81">
      <w:pPr>
        <w:pStyle w:val="Heading3"/>
        <w:numPr>
          <w:ilvl w:val="0"/>
          <w:numId w:val="0"/>
        </w:numPr>
        <w:ind w:left="2160"/>
        <w:jc w:val="both"/>
        <w:rPr>
          <w:rFonts w:eastAsia="Arial"/>
          <w:lang w:val="sr-Cyrl-RS"/>
        </w:rPr>
      </w:pPr>
      <w:bookmarkStart w:id="19" w:name="_Toc44194918"/>
      <w:r>
        <w:rPr>
          <w:rFonts w:eastAsia="Arial"/>
        </w:rPr>
        <w:t>2.</w:t>
      </w:r>
      <w:r>
        <w:rPr>
          <w:rFonts w:eastAsia="Arial"/>
          <w:lang w:val="sr-Cyrl-RS"/>
        </w:rPr>
        <w:t>2</w:t>
      </w:r>
      <w:r>
        <w:rPr>
          <w:rFonts w:eastAsia="Arial"/>
        </w:rPr>
        <w:t>.</w:t>
      </w:r>
      <w:r>
        <w:rPr>
          <w:rFonts w:eastAsia="Arial"/>
          <w:lang w:val="sr-Cyrl-RS"/>
        </w:rPr>
        <w:t>12</w:t>
      </w:r>
      <w:r w:rsidRPr="2D89DB7B">
        <w:rPr>
          <w:rFonts w:eastAsia="Arial"/>
        </w:rPr>
        <w:t xml:space="preserve">   </w:t>
      </w:r>
      <w:r>
        <w:rPr>
          <w:rFonts w:eastAsia="Arial"/>
          <w:lang w:val="sr-Cyrl-RS"/>
        </w:rPr>
        <w:t>Преглед налога – Операције</w:t>
      </w:r>
      <w:bookmarkEnd w:id="19"/>
    </w:p>
    <w:p w14:paraId="57D25249" w14:textId="77777777" w:rsidR="00D8239E" w:rsidRDefault="00D8239E" w:rsidP="00D8239E">
      <w:pPr>
        <w:rPr>
          <w:rFonts w:ascii="Arial" w:eastAsia="Arial" w:hAnsi="Arial" w:cs="Arial"/>
          <w:b/>
          <w:bCs/>
          <w:sz w:val="24"/>
          <w:szCs w:val="24"/>
          <w:lang w:val="sr-Cyrl-RS"/>
        </w:rPr>
      </w:pPr>
    </w:p>
    <w:p w14:paraId="3AABACF0" w14:textId="1C2F8E41" w:rsidR="00D8239E" w:rsidRDefault="00D8239E" w:rsidP="00E24D81">
      <w:pPr>
        <w:jc w:val="both"/>
        <w:rPr>
          <w:rFonts w:eastAsia="Arial"/>
          <w:bCs/>
          <w:sz w:val="24"/>
          <w:szCs w:val="24"/>
          <w:lang w:val="sr-Cyrl-RS"/>
        </w:rPr>
      </w:pPr>
      <w:r>
        <w:rPr>
          <w:rFonts w:eastAsia="Arial"/>
          <w:bCs/>
          <w:sz w:val="24"/>
          <w:szCs w:val="24"/>
          <w:lang w:val="sr-Cyrl-RS"/>
        </w:rPr>
        <w:t>Одабиром опције „Операције“, у прозору ће Вам се приказати списак свих операција којима сте се досада подвргли.</w:t>
      </w:r>
    </w:p>
    <w:p w14:paraId="468E6188" w14:textId="77777777" w:rsidR="00D8239E" w:rsidRDefault="00D8239E" w:rsidP="00D8239E">
      <w:pPr>
        <w:rPr>
          <w:rFonts w:eastAsia="Arial"/>
          <w:bCs/>
          <w:sz w:val="24"/>
          <w:szCs w:val="24"/>
          <w:lang w:val="sr-Cyrl-RS"/>
        </w:rPr>
      </w:pPr>
    </w:p>
    <w:p w14:paraId="2AD906B8" w14:textId="71A81C3D" w:rsidR="0082303D" w:rsidRPr="00E24D81" w:rsidRDefault="00D8239E" w:rsidP="00E24D81">
      <w:pPr>
        <w:jc w:val="center"/>
        <w:rPr>
          <w:rFonts w:eastAsia="Arial"/>
          <w:bCs/>
          <w:sz w:val="24"/>
          <w:szCs w:val="24"/>
          <w:lang w:val="sr-Cyrl-RS"/>
        </w:rPr>
      </w:pPr>
      <w:r>
        <w:rPr>
          <w:rFonts w:eastAsia="Arial"/>
          <w:bCs/>
          <w:noProof/>
          <w:sz w:val="24"/>
          <w:szCs w:val="24"/>
        </w:rPr>
        <w:drawing>
          <wp:inline distT="0" distB="0" distL="0" distR="0" wp14:anchorId="3C48B2F6" wp14:editId="74579806">
            <wp:extent cx="4914900" cy="25351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_pa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7440" cy="2536444"/>
                    </a:xfrm>
                    <a:prstGeom prst="rect">
                      <a:avLst/>
                    </a:prstGeom>
                  </pic:spPr>
                </pic:pic>
              </a:graphicData>
            </a:graphic>
          </wp:inline>
        </w:drawing>
      </w:r>
    </w:p>
    <w:p w14:paraId="4380D1D7" w14:textId="7F0D14C3" w:rsidR="00D8239E" w:rsidRDefault="00D8239E" w:rsidP="0082303D">
      <w:pPr>
        <w:pStyle w:val="Heading3"/>
        <w:numPr>
          <w:ilvl w:val="0"/>
          <w:numId w:val="0"/>
        </w:numPr>
        <w:ind w:left="2160"/>
        <w:rPr>
          <w:rFonts w:eastAsia="Arial"/>
          <w:lang w:val="sr-Cyrl-RS"/>
        </w:rPr>
      </w:pPr>
      <w:bookmarkStart w:id="20" w:name="_Toc44194919"/>
      <w:r>
        <w:rPr>
          <w:rFonts w:eastAsia="Arial"/>
        </w:rPr>
        <w:t>2.</w:t>
      </w:r>
      <w:r>
        <w:rPr>
          <w:rFonts w:eastAsia="Arial"/>
          <w:lang w:val="sr-Cyrl-RS"/>
        </w:rPr>
        <w:t>2</w:t>
      </w:r>
      <w:r>
        <w:rPr>
          <w:rFonts w:eastAsia="Arial"/>
        </w:rPr>
        <w:t>.</w:t>
      </w:r>
      <w:r>
        <w:rPr>
          <w:rFonts w:eastAsia="Arial"/>
          <w:lang w:val="sr-Cyrl-RS"/>
        </w:rPr>
        <w:t>13</w:t>
      </w:r>
      <w:r w:rsidRPr="2D89DB7B">
        <w:rPr>
          <w:rFonts w:eastAsia="Arial"/>
        </w:rPr>
        <w:t xml:space="preserve">   </w:t>
      </w:r>
      <w:r>
        <w:rPr>
          <w:rFonts w:eastAsia="Arial"/>
          <w:lang w:val="sr-Cyrl-RS"/>
        </w:rPr>
        <w:t>Преглед налога – Трансплантације</w:t>
      </w:r>
      <w:bookmarkEnd w:id="20"/>
    </w:p>
    <w:p w14:paraId="3FFF0769" w14:textId="77777777" w:rsidR="00D8239E" w:rsidRDefault="00D8239E" w:rsidP="00D8239E">
      <w:pPr>
        <w:rPr>
          <w:rFonts w:ascii="Arial" w:eastAsia="Arial" w:hAnsi="Arial" w:cs="Arial"/>
          <w:b/>
          <w:bCs/>
          <w:sz w:val="24"/>
          <w:szCs w:val="24"/>
          <w:lang w:val="sr-Cyrl-RS"/>
        </w:rPr>
      </w:pPr>
    </w:p>
    <w:p w14:paraId="35CC2CF9" w14:textId="0C499126" w:rsidR="00D8239E" w:rsidRDefault="00D8239E" w:rsidP="00E24D81">
      <w:pPr>
        <w:jc w:val="both"/>
        <w:rPr>
          <w:rFonts w:eastAsia="Arial"/>
          <w:bCs/>
          <w:sz w:val="24"/>
          <w:szCs w:val="24"/>
          <w:lang w:val="sr-Cyrl-RS"/>
        </w:rPr>
      </w:pPr>
      <w:r>
        <w:rPr>
          <w:rFonts w:eastAsia="Arial"/>
          <w:bCs/>
          <w:sz w:val="24"/>
          <w:szCs w:val="24"/>
          <w:lang w:val="sr-Cyrl-RS"/>
        </w:rPr>
        <w:t>Одабиром опције „Трансплантације“, у прозору ће Вам се приказати списак органа који су замењени помоћу трансплантације.</w:t>
      </w:r>
    </w:p>
    <w:p w14:paraId="7D520577" w14:textId="77777777" w:rsidR="00D8239E" w:rsidRDefault="00D8239E" w:rsidP="00D8239E">
      <w:pPr>
        <w:rPr>
          <w:rFonts w:eastAsia="Arial"/>
          <w:bCs/>
          <w:sz w:val="24"/>
          <w:szCs w:val="24"/>
          <w:lang w:val="sr-Cyrl-RS"/>
        </w:rPr>
      </w:pPr>
    </w:p>
    <w:p w14:paraId="7432DBB5" w14:textId="5E23AB95" w:rsidR="00E24D81" w:rsidRPr="00E24D81" w:rsidRDefault="00D8239E" w:rsidP="2D89DB7B">
      <w:pPr>
        <w:rPr>
          <w:rFonts w:eastAsia="Arial"/>
          <w:bCs/>
          <w:sz w:val="24"/>
          <w:szCs w:val="24"/>
          <w:lang w:val="sr-Cyrl-RS"/>
        </w:rPr>
      </w:pPr>
      <w:r>
        <w:rPr>
          <w:rFonts w:eastAsia="Arial"/>
          <w:bCs/>
          <w:noProof/>
          <w:sz w:val="24"/>
          <w:szCs w:val="24"/>
        </w:rPr>
        <w:drawing>
          <wp:inline distT="0" distB="0" distL="0" distR="0" wp14:anchorId="2386C146" wp14:editId="463DA65E">
            <wp:extent cx="6146800" cy="35261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pa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6800" cy="3526155"/>
                    </a:xfrm>
                    <a:prstGeom prst="rect">
                      <a:avLst/>
                    </a:prstGeom>
                  </pic:spPr>
                </pic:pic>
              </a:graphicData>
            </a:graphic>
          </wp:inline>
        </w:drawing>
      </w:r>
    </w:p>
    <w:p w14:paraId="78621975" w14:textId="7629423F" w:rsidR="00D8239E" w:rsidRDefault="00D8239E" w:rsidP="0082303D">
      <w:pPr>
        <w:pStyle w:val="Heading3"/>
        <w:numPr>
          <w:ilvl w:val="0"/>
          <w:numId w:val="0"/>
        </w:numPr>
        <w:ind w:left="2160"/>
        <w:rPr>
          <w:rFonts w:eastAsia="Arial"/>
          <w:lang w:val="sr-Cyrl-RS"/>
        </w:rPr>
      </w:pPr>
      <w:bookmarkStart w:id="21" w:name="_Toc44194920"/>
      <w:r>
        <w:rPr>
          <w:rFonts w:eastAsia="Arial"/>
        </w:rPr>
        <w:lastRenderedPageBreak/>
        <w:t>2.</w:t>
      </w:r>
      <w:r>
        <w:rPr>
          <w:rFonts w:eastAsia="Arial"/>
          <w:lang w:val="sr-Cyrl-RS"/>
        </w:rPr>
        <w:t>2</w:t>
      </w:r>
      <w:r>
        <w:rPr>
          <w:rFonts w:eastAsia="Arial"/>
        </w:rPr>
        <w:t>.</w:t>
      </w:r>
      <w:r>
        <w:rPr>
          <w:rFonts w:eastAsia="Arial"/>
          <w:lang w:val="sr-Cyrl-RS"/>
        </w:rPr>
        <w:t>14</w:t>
      </w:r>
      <w:r w:rsidRPr="2D89DB7B">
        <w:rPr>
          <w:rFonts w:eastAsia="Arial"/>
        </w:rPr>
        <w:t xml:space="preserve">   </w:t>
      </w:r>
      <w:r>
        <w:rPr>
          <w:rFonts w:eastAsia="Arial"/>
          <w:lang w:val="sr-Cyrl-RS"/>
        </w:rPr>
        <w:t>Преглед налога – Донације</w:t>
      </w:r>
      <w:bookmarkEnd w:id="21"/>
    </w:p>
    <w:p w14:paraId="6677941D" w14:textId="77777777" w:rsidR="00D8239E" w:rsidRDefault="00D8239E" w:rsidP="00D8239E">
      <w:pPr>
        <w:rPr>
          <w:rFonts w:ascii="Arial" w:eastAsia="Arial" w:hAnsi="Arial" w:cs="Arial"/>
          <w:b/>
          <w:bCs/>
          <w:sz w:val="24"/>
          <w:szCs w:val="24"/>
          <w:lang w:val="sr-Cyrl-RS"/>
        </w:rPr>
      </w:pPr>
    </w:p>
    <w:p w14:paraId="4624446E" w14:textId="13CE3159" w:rsidR="00D8239E" w:rsidRDefault="00D8239E" w:rsidP="00E24D81">
      <w:pPr>
        <w:jc w:val="both"/>
        <w:rPr>
          <w:rFonts w:eastAsia="Arial"/>
          <w:bCs/>
          <w:sz w:val="24"/>
          <w:szCs w:val="24"/>
          <w:lang w:val="sr-Cyrl-RS"/>
        </w:rPr>
      </w:pPr>
      <w:r>
        <w:rPr>
          <w:rFonts w:eastAsia="Arial"/>
          <w:bCs/>
          <w:sz w:val="24"/>
          <w:szCs w:val="24"/>
          <w:lang w:val="sr-Cyrl-RS"/>
        </w:rPr>
        <w:t>Одабиром опције „Донације“, у прозору ће Вам се приказати списак свих органа које сте до сада донирали.</w:t>
      </w:r>
    </w:p>
    <w:p w14:paraId="336A65BF" w14:textId="77777777" w:rsidR="00D8239E" w:rsidRDefault="00D8239E" w:rsidP="2D89DB7B">
      <w:pPr>
        <w:rPr>
          <w:rFonts w:eastAsia="Arial"/>
          <w:bCs/>
          <w:sz w:val="24"/>
          <w:szCs w:val="24"/>
          <w:lang w:val="sr-Cyrl-RS"/>
        </w:rPr>
      </w:pPr>
    </w:p>
    <w:p w14:paraId="6847D874" w14:textId="09512200" w:rsidR="00D8239E" w:rsidRDefault="00D8239E" w:rsidP="2D89DB7B">
      <w:pPr>
        <w:rPr>
          <w:sz w:val="24"/>
          <w:szCs w:val="24"/>
          <w:lang w:val="sr-Cyrl-RS"/>
        </w:rPr>
      </w:pPr>
      <w:r>
        <w:rPr>
          <w:noProof/>
          <w:sz w:val="24"/>
          <w:szCs w:val="24"/>
        </w:rPr>
        <w:drawing>
          <wp:inline distT="0" distB="0" distL="0" distR="0" wp14:anchorId="08920A1C" wp14:editId="5AB2B5DB">
            <wp:extent cx="6146800" cy="3495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_pa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6800" cy="3495675"/>
                    </a:xfrm>
                    <a:prstGeom prst="rect">
                      <a:avLst/>
                    </a:prstGeom>
                  </pic:spPr>
                </pic:pic>
              </a:graphicData>
            </a:graphic>
          </wp:inline>
        </w:drawing>
      </w:r>
    </w:p>
    <w:p w14:paraId="03F36D50" w14:textId="77777777" w:rsidR="005A3D88" w:rsidRDefault="005A3D88" w:rsidP="2D89DB7B">
      <w:pPr>
        <w:rPr>
          <w:sz w:val="24"/>
          <w:szCs w:val="24"/>
          <w:lang w:val="sr-Cyrl-RS"/>
        </w:rPr>
      </w:pPr>
    </w:p>
    <w:p w14:paraId="2CB53B3A" w14:textId="77777777" w:rsidR="005A3D88" w:rsidRDefault="005A3D88" w:rsidP="2D89DB7B">
      <w:pPr>
        <w:rPr>
          <w:sz w:val="24"/>
          <w:szCs w:val="24"/>
          <w:lang w:val="sr-Cyrl-RS"/>
        </w:rPr>
      </w:pPr>
    </w:p>
    <w:p w14:paraId="2A13FB49" w14:textId="77777777" w:rsidR="001C0E31" w:rsidRDefault="001C0E31" w:rsidP="2D89DB7B">
      <w:pPr>
        <w:rPr>
          <w:sz w:val="24"/>
          <w:szCs w:val="24"/>
          <w:lang w:val="sr-Cyrl-RS"/>
        </w:rPr>
      </w:pPr>
    </w:p>
    <w:p w14:paraId="5B9BE9F6" w14:textId="77777777" w:rsidR="001C0E31" w:rsidRDefault="001C0E31" w:rsidP="2D89DB7B">
      <w:pPr>
        <w:rPr>
          <w:sz w:val="24"/>
          <w:szCs w:val="24"/>
          <w:lang w:val="sr-Cyrl-RS"/>
        </w:rPr>
      </w:pPr>
    </w:p>
    <w:p w14:paraId="076B5AAD" w14:textId="77777777" w:rsidR="001C0E31" w:rsidRDefault="001C0E31" w:rsidP="2D89DB7B">
      <w:pPr>
        <w:rPr>
          <w:sz w:val="24"/>
          <w:szCs w:val="24"/>
          <w:lang w:val="sr-Cyrl-RS"/>
        </w:rPr>
      </w:pPr>
    </w:p>
    <w:p w14:paraId="3C82419D" w14:textId="77777777" w:rsidR="001C0E31" w:rsidRDefault="001C0E31" w:rsidP="2D89DB7B">
      <w:pPr>
        <w:rPr>
          <w:sz w:val="24"/>
          <w:szCs w:val="24"/>
          <w:lang w:val="sr-Cyrl-RS"/>
        </w:rPr>
      </w:pPr>
    </w:p>
    <w:p w14:paraId="6C1C08A9" w14:textId="77777777" w:rsidR="001C0E31" w:rsidRDefault="001C0E31" w:rsidP="2D89DB7B">
      <w:pPr>
        <w:rPr>
          <w:sz w:val="24"/>
          <w:szCs w:val="24"/>
          <w:lang w:val="sr-Cyrl-RS"/>
        </w:rPr>
      </w:pPr>
    </w:p>
    <w:p w14:paraId="0A85396D" w14:textId="77777777" w:rsidR="001C0E31" w:rsidRDefault="001C0E31" w:rsidP="2D89DB7B">
      <w:pPr>
        <w:rPr>
          <w:sz w:val="24"/>
          <w:szCs w:val="24"/>
          <w:lang w:val="sr-Cyrl-RS"/>
        </w:rPr>
      </w:pPr>
    </w:p>
    <w:p w14:paraId="33F8D201" w14:textId="77777777" w:rsidR="001C0E31" w:rsidRDefault="001C0E31" w:rsidP="2D89DB7B">
      <w:pPr>
        <w:rPr>
          <w:sz w:val="24"/>
          <w:szCs w:val="24"/>
          <w:lang w:val="sr-Cyrl-RS"/>
        </w:rPr>
      </w:pPr>
    </w:p>
    <w:p w14:paraId="6B9D4E2C" w14:textId="77777777" w:rsidR="001C0E31" w:rsidRDefault="001C0E31" w:rsidP="2D89DB7B">
      <w:pPr>
        <w:rPr>
          <w:sz w:val="24"/>
          <w:szCs w:val="24"/>
          <w:lang w:val="sr-Cyrl-RS"/>
        </w:rPr>
      </w:pPr>
    </w:p>
    <w:p w14:paraId="0CCCD7B6" w14:textId="77777777" w:rsidR="001C0E31" w:rsidRDefault="001C0E31" w:rsidP="2D89DB7B">
      <w:pPr>
        <w:rPr>
          <w:sz w:val="24"/>
          <w:szCs w:val="24"/>
          <w:lang w:val="sr-Cyrl-RS"/>
        </w:rPr>
      </w:pPr>
    </w:p>
    <w:p w14:paraId="297C1FFC" w14:textId="77777777" w:rsidR="001C0E31" w:rsidRDefault="001C0E31" w:rsidP="2D89DB7B">
      <w:pPr>
        <w:rPr>
          <w:sz w:val="24"/>
          <w:szCs w:val="24"/>
          <w:lang w:val="sr-Cyrl-RS"/>
        </w:rPr>
      </w:pPr>
    </w:p>
    <w:p w14:paraId="19E3C93C" w14:textId="77777777" w:rsidR="001C0E31" w:rsidRDefault="001C0E31" w:rsidP="2D89DB7B">
      <w:pPr>
        <w:rPr>
          <w:sz w:val="24"/>
          <w:szCs w:val="24"/>
          <w:lang w:val="sr-Cyrl-RS"/>
        </w:rPr>
      </w:pPr>
    </w:p>
    <w:p w14:paraId="52ABCF99" w14:textId="77777777" w:rsidR="001C0E31" w:rsidRDefault="001C0E31" w:rsidP="2D89DB7B">
      <w:pPr>
        <w:rPr>
          <w:sz w:val="24"/>
          <w:szCs w:val="24"/>
          <w:lang w:val="sr-Cyrl-RS"/>
        </w:rPr>
      </w:pPr>
    </w:p>
    <w:p w14:paraId="24480164" w14:textId="77777777" w:rsidR="001C0E31" w:rsidRDefault="001C0E31" w:rsidP="2D89DB7B">
      <w:pPr>
        <w:rPr>
          <w:sz w:val="24"/>
          <w:szCs w:val="24"/>
          <w:lang w:val="sr-Cyrl-RS"/>
        </w:rPr>
      </w:pPr>
    </w:p>
    <w:p w14:paraId="796A26E0" w14:textId="77777777" w:rsidR="001C0E31" w:rsidRDefault="001C0E31" w:rsidP="2D89DB7B">
      <w:pPr>
        <w:rPr>
          <w:sz w:val="24"/>
          <w:szCs w:val="24"/>
          <w:lang w:val="sr-Cyrl-RS"/>
        </w:rPr>
      </w:pPr>
    </w:p>
    <w:p w14:paraId="78625F80" w14:textId="77777777" w:rsidR="001C0E31" w:rsidRDefault="001C0E31" w:rsidP="2D89DB7B">
      <w:pPr>
        <w:rPr>
          <w:sz w:val="24"/>
          <w:szCs w:val="24"/>
          <w:lang w:val="sr-Cyrl-RS"/>
        </w:rPr>
      </w:pPr>
    </w:p>
    <w:p w14:paraId="70F6A290" w14:textId="77777777" w:rsidR="001C0E31" w:rsidRDefault="001C0E31" w:rsidP="2D89DB7B">
      <w:pPr>
        <w:rPr>
          <w:sz w:val="24"/>
          <w:szCs w:val="24"/>
          <w:lang w:val="sr-Cyrl-RS"/>
        </w:rPr>
      </w:pPr>
    </w:p>
    <w:p w14:paraId="40C77243" w14:textId="77777777" w:rsidR="001C0E31" w:rsidRDefault="001C0E31" w:rsidP="2D89DB7B">
      <w:pPr>
        <w:rPr>
          <w:sz w:val="24"/>
          <w:szCs w:val="24"/>
          <w:lang w:val="sr-Cyrl-RS"/>
        </w:rPr>
      </w:pPr>
    </w:p>
    <w:p w14:paraId="3E77493C" w14:textId="77777777" w:rsidR="001C0E31" w:rsidRDefault="001C0E31" w:rsidP="2D89DB7B">
      <w:pPr>
        <w:rPr>
          <w:sz w:val="24"/>
          <w:szCs w:val="24"/>
          <w:lang w:val="sr-Cyrl-RS"/>
        </w:rPr>
      </w:pPr>
    </w:p>
    <w:p w14:paraId="014154EC" w14:textId="77777777" w:rsidR="001C0E31" w:rsidRDefault="001C0E31" w:rsidP="2D89DB7B">
      <w:pPr>
        <w:rPr>
          <w:sz w:val="24"/>
          <w:szCs w:val="24"/>
          <w:lang w:val="sr-Cyrl-RS"/>
        </w:rPr>
      </w:pPr>
    </w:p>
    <w:p w14:paraId="42639835" w14:textId="77777777" w:rsidR="001C0E31" w:rsidRDefault="001C0E31" w:rsidP="2D89DB7B">
      <w:pPr>
        <w:rPr>
          <w:sz w:val="24"/>
          <w:szCs w:val="24"/>
          <w:lang w:val="sr-Cyrl-RS"/>
        </w:rPr>
      </w:pPr>
    </w:p>
    <w:p w14:paraId="48479BD5" w14:textId="77777777" w:rsidR="00932C1E" w:rsidRDefault="00932C1E" w:rsidP="2D89DB7B">
      <w:pPr>
        <w:rPr>
          <w:sz w:val="24"/>
          <w:szCs w:val="24"/>
          <w:lang w:val="sr-Cyrl-RS"/>
        </w:rPr>
      </w:pPr>
    </w:p>
    <w:p w14:paraId="11E8A740" w14:textId="502EBADF" w:rsidR="002A6A78" w:rsidRPr="005A3D88" w:rsidRDefault="002A6A78" w:rsidP="0082303D">
      <w:pPr>
        <w:pStyle w:val="Heading1"/>
        <w:numPr>
          <w:ilvl w:val="0"/>
          <w:numId w:val="0"/>
        </w:numPr>
        <w:ind w:left="720"/>
        <w:rPr>
          <w:rFonts w:eastAsia="Arial"/>
          <w:lang w:val="sr-Cyrl-RS"/>
        </w:rPr>
      </w:pPr>
      <w:bookmarkStart w:id="22" w:name="_Toc44194921"/>
      <w:r>
        <w:rPr>
          <w:rFonts w:eastAsia="Arial"/>
          <w:lang w:val="sr-Cyrl-RS"/>
        </w:rPr>
        <w:lastRenderedPageBreak/>
        <w:t>3</w:t>
      </w:r>
      <w:r w:rsidRPr="69AE09F1">
        <w:rPr>
          <w:rFonts w:eastAsia="Arial"/>
        </w:rPr>
        <w:t xml:space="preserve">.0    </w:t>
      </w:r>
      <w:r>
        <w:rPr>
          <w:rFonts w:eastAsia="Arial"/>
          <w:lang w:val="sr-Cyrl-RS"/>
        </w:rPr>
        <w:t>Корисничко упутство – здравствени радник</w:t>
      </w:r>
      <w:bookmarkEnd w:id="22"/>
    </w:p>
    <w:p w14:paraId="3FADFD82" w14:textId="77777777" w:rsidR="005A3D88" w:rsidRDefault="005A3D88" w:rsidP="008761FC">
      <w:pPr>
        <w:pStyle w:val="Heading1"/>
        <w:numPr>
          <w:ilvl w:val="0"/>
          <w:numId w:val="0"/>
        </w:numPr>
        <w:ind w:left="720"/>
        <w:rPr>
          <w:sz w:val="24"/>
          <w:szCs w:val="24"/>
          <w:lang w:val="sr-Cyrl-RS"/>
        </w:rPr>
      </w:pPr>
    </w:p>
    <w:p w14:paraId="01D3051F" w14:textId="77777777" w:rsidR="001C0E31" w:rsidRDefault="001C0E31" w:rsidP="2D89DB7B">
      <w:pPr>
        <w:rPr>
          <w:sz w:val="24"/>
          <w:szCs w:val="24"/>
          <w:lang w:val="sr-Cyrl-RS"/>
        </w:rPr>
      </w:pPr>
    </w:p>
    <w:p w14:paraId="13416465" w14:textId="6693FF51" w:rsidR="002A6A78" w:rsidRDefault="002A6A78" w:rsidP="0082303D">
      <w:pPr>
        <w:pStyle w:val="Heading2"/>
        <w:numPr>
          <w:ilvl w:val="0"/>
          <w:numId w:val="0"/>
        </w:numPr>
        <w:ind w:left="1440"/>
        <w:rPr>
          <w:rFonts w:eastAsia="Arial"/>
          <w:lang w:val="sr-Cyrl-RS"/>
        </w:rPr>
      </w:pPr>
      <w:bookmarkStart w:id="23" w:name="_Toc44194922"/>
      <w:r>
        <w:rPr>
          <w:rFonts w:eastAsia="Arial"/>
          <w:lang w:val="sr-Cyrl-RS"/>
        </w:rPr>
        <w:t>3</w:t>
      </w:r>
      <w:r w:rsidRPr="69AE09F1">
        <w:rPr>
          <w:rFonts w:eastAsia="Arial"/>
        </w:rPr>
        <w:t xml:space="preserve">.1    </w:t>
      </w:r>
      <w:r>
        <w:rPr>
          <w:rFonts w:eastAsia="Arial"/>
          <w:lang w:val="sr-Cyrl-RS"/>
        </w:rPr>
        <w:t>Пријава на систем  – здравствени радник</w:t>
      </w:r>
      <w:bookmarkEnd w:id="23"/>
    </w:p>
    <w:p w14:paraId="27AB08F6" w14:textId="5B2F408D" w:rsidR="3B8483AD" w:rsidRDefault="3B8483AD" w:rsidP="2D89DB7B">
      <w:pPr>
        <w:rPr>
          <w:rFonts w:ascii="Arial" w:eastAsia="Arial" w:hAnsi="Arial" w:cs="Arial"/>
          <w:sz w:val="24"/>
          <w:szCs w:val="24"/>
        </w:rPr>
      </w:pPr>
    </w:p>
    <w:p w14:paraId="026911C7" w14:textId="30A8F75D" w:rsidR="2D89DB7B" w:rsidRDefault="2D89DB7B" w:rsidP="2D89DB7B">
      <w:pPr>
        <w:rPr>
          <w:rFonts w:ascii="Arial" w:eastAsia="Arial" w:hAnsi="Arial" w:cs="Arial"/>
          <w:b/>
          <w:bCs/>
          <w:sz w:val="24"/>
          <w:szCs w:val="24"/>
        </w:rPr>
      </w:pPr>
    </w:p>
    <w:p w14:paraId="1141C28A" w14:textId="0CAB7A10" w:rsidR="2D89DB7B" w:rsidRDefault="005A3D88" w:rsidP="2D89DB7B">
      <w:pPr>
        <w:rPr>
          <w:rFonts w:ascii="Arial" w:eastAsia="Arial" w:hAnsi="Arial" w:cs="Arial"/>
          <w:b/>
          <w:bCs/>
          <w:sz w:val="24"/>
          <w:szCs w:val="24"/>
        </w:rPr>
      </w:pPr>
      <w:r>
        <w:rPr>
          <w:rFonts w:ascii="Arial" w:eastAsia="Arial" w:hAnsi="Arial" w:cs="Arial"/>
          <w:b/>
          <w:bCs/>
          <w:noProof/>
          <w:sz w:val="24"/>
          <w:szCs w:val="24"/>
        </w:rPr>
        <w:drawing>
          <wp:inline distT="0" distB="0" distL="0" distR="0" wp14:anchorId="29765E8D" wp14:editId="5E9FE193">
            <wp:extent cx="6146800" cy="38487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_lekar.PNG"/>
                    <pic:cNvPicPr/>
                  </pic:nvPicPr>
                  <pic:blipFill>
                    <a:blip r:embed="rId30">
                      <a:extLst>
                        <a:ext uri="{28A0092B-C50C-407E-A947-70E740481C1C}">
                          <a14:useLocalDpi xmlns:a14="http://schemas.microsoft.com/office/drawing/2010/main" val="0"/>
                        </a:ext>
                      </a:extLst>
                    </a:blip>
                    <a:stretch>
                      <a:fillRect/>
                    </a:stretch>
                  </pic:blipFill>
                  <pic:spPr>
                    <a:xfrm>
                      <a:off x="0" y="0"/>
                      <a:ext cx="6146800" cy="3848735"/>
                    </a:xfrm>
                    <a:prstGeom prst="rect">
                      <a:avLst/>
                    </a:prstGeom>
                  </pic:spPr>
                </pic:pic>
              </a:graphicData>
            </a:graphic>
          </wp:inline>
        </w:drawing>
      </w:r>
    </w:p>
    <w:p w14:paraId="6BB7E307" w14:textId="2D528A8E" w:rsidR="2D89DB7B" w:rsidRDefault="2D89DB7B" w:rsidP="2D89DB7B">
      <w:pPr>
        <w:rPr>
          <w:sz w:val="24"/>
          <w:szCs w:val="24"/>
        </w:rPr>
      </w:pPr>
    </w:p>
    <w:p w14:paraId="1FC78A69" w14:textId="77777777" w:rsidR="005A3D88" w:rsidRDefault="005A3D88" w:rsidP="00E24D81">
      <w:pPr>
        <w:jc w:val="both"/>
        <w:rPr>
          <w:sz w:val="24"/>
          <w:szCs w:val="24"/>
        </w:rPr>
      </w:pPr>
      <w:proofErr w:type="spellStart"/>
      <w:r w:rsidRPr="2D89DB7B">
        <w:rPr>
          <w:sz w:val="24"/>
          <w:szCs w:val="24"/>
        </w:rPr>
        <w:t>Да</w:t>
      </w:r>
      <w:proofErr w:type="spellEnd"/>
      <w:r w:rsidRPr="2D89DB7B">
        <w:rPr>
          <w:sz w:val="24"/>
          <w:szCs w:val="24"/>
        </w:rPr>
        <w:t xml:space="preserve"> </w:t>
      </w:r>
      <w:proofErr w:type="spellStart"/>
      <w:r w:rsidRPr="2D89DB7B">
        <w:rPr>
          <w:sz w:val="24"/>
          <w:szCs w:val="24"/>
        </w:rPr>
        <w:t>бисте</w:t>
      </w:r>
      <w:proofErr w:type="spellEnd"/>
      <w:r w:rsidRPr="2D89DB7B">
        <w:rPr>
          <w:sz w:val="24"/>
          <w:szCs w:val="24"/>
        </w:rPr>
        <w:t xml:space="preserve"> </w:t>
      </w:r>
      <w:proofErr w:type="spellStart"/>
      <w:r w:rsidRPr="2D89DB7B">
        <w:rPr>
          <w:sz w:val="24"/>
          <w:szCs w:val="24"/>
        </w:rPr>
        <w:t>се</w:t>
      </w:r>
      <w:proofErr w:type="spellEnd"/>
      <w:r w:rsidRPr="2D89DB7B">
        <w:rPr>
          <w:sz w:val="24"/>
          <w:szCs w:val="24"/>
        </w:rPr>
        <w:t xml:space="preserve"> </w:t>
      </w:r>
      <w:proofErr w:type="spellStart"/>
      <w:r w:rsidRPr="2D89DB7B">
        <w:rPr>
          <w:sz w:val="24"/>
          <w:szCs w:val="24"/>
        </w:rPr>
        <w:t>успешно</w:t>
      </w:r>
      <w:proofErr w:type="spellEnd"/>
      <w:r w:rsidRPr="2D89DB7B">
        <w:rPr>
          <w:sz w:val="24"/>
          <w:szCs w:val="24"/>
        </w:rPr>
        <w:t xml:space="preserve"> </w:t>
      </w:r>
      <w:proofErr w:type="spellStart"/>
      <w:r w:rsidRPr="2D89DB7B">
        <w:rPr>
          <w:sz w:val="24"/>
          <w:szCs w:val="24"/>
        </w:rPr>
        <w:t>пријавили</w:t>
      </w:r>
      <w:proofErr w:type="spellEnd"/>
      <w:r w:rsidRPr="2D89DB7B">
        <w:rPr>
          <w:sz w:val="24"/>
          <w:szCs w:val="24"/>
        </w:rPr>
        <w:t xml:space="preserve"> </w:t>
      </w:r>
      <w:proofErr w:type="spellStart"/>
      <w:r w:rsidRPr="2D89DB7B">
        <w:rPr>
          <w:sz w:val="24"/>
          <w:szCs w:val="24"/>
        </w:rPr>
        <w:t>на</w:t>
      </w:r>
      <w:proofErr w:type="spellEnd"/>
      <w:r w:rsidRPr="2D89DB7B">
        <w:rPr>
          <w:sz w:val="24"/>
          <w:szCs w:val="24"/>
        </w:rPr>
        <w:t xml:space="preserve"> </w:t>
      </w:r>
      <w:proofErr w:type="spellStart"/>
      <w:r w:rsidRPr="2D89DB7B">
        <w:rPr>
          <w:sz w:val="24"/>
          <w:szCs w:val="24"/>
        </w:rPr>
        <w:t>систем</w:t>
      </w:r>
      <w:proofErr w:type="spellEnd"/>
      <w:r w:rsidRPr="2D89DB7B">
        <w:rPr>
          <w:sz w:val="24"/>
          <w:szCs w:val="24"/>
        </w:rPr>
        <w:t xml:space="preserve">, </w:t>
      </w:r>
      <w:proofErr w:type="spellStart"/>
      <w:r w:rsidRPr="2D89DB7B">
        <w:rPr>
          <w:sz w:val="24"/>
          <w:szCs w:val="24"/>
        </w:rPr>
        <w:t>потребно</w:t>
      </w:r>
      <w:proofErr w:type="spellEnd"/>
      <w:r w:rsidRPr="2D89DB7B">
        <w:rPr>
          <w:sz w:val="24"/>
          <w:szCs w:val="24"/>
        </w:rPr>
        <w:t xml:space="preserve"> </w:t>
      </w:r>
      <w:proofErr w:type="spellStart"/>
      <w:r w:rsidRPr="2D89DB7B">
        <w:rPr>
          <w:sz w:val="24"/>
          <w:szCs w:val="24"/>
        </w:rPr>
        <w:t>је</w:t>
      </w:r>
      <w:proofErr w:type="spellEnd"/>
      <w:r w:rsidRPr="2D89DB7B">
        <w:rPr>
          <w:sz w:val="24"/>
          <w:szCs w:val="24"/>
        </w:rPr>
        <w:t xml:space="preserve"> </w:t>
      </w:r>
      <w:proofErr w:type="spellStart"/>
      <w:r w:rsidRPr="2D89DB7B">
        <w:rPr>
          <w:sz w:val="24"/>
          <w:szCs w:val="24"/>
        </w:rPr>
        <w:t>предузети</w:t>
      </w:r>
      <w:proofErr w:type="spellEnd"/>
      <w:r w:rsidRPr="2D89DB7B">
        <w:rPr>
          <w:sz w:val="24"/>
          <w:szCs w:val="24"/>
        </w:rPr>
        <w:t xml:space="preserve"> </w:t>
      </w:r>
      <w:proofErr w:type="spellStart"/>
      <w:r w:rsidRPr="2D89DB7B">
        <w:rPr>
          <w:sz w:val="24"/>
          <w:szCs w:val="24"/>
        </w:rPr>
        <w:t>следеће</w:t>
      </w:r>
      <w:proofErr w:type="spellEnd"/>
      <w:r w:rsidRPr="2D89DB7B">
        <w:rPr>
          <w:sz w:val="24"/>
          <w:szCs w:val="24"/>
        </w:rPr>
        <w:t xml:space="preserve"> </w:t>
      </w:r>
      <w:proofErr w:type="spellStart"/>
      <w:r w:rsidRPr="2D89DB7B">
        <w:rPr>
          <w:sz w:val="24"/>
          <w:szCs w:val="24"/>
        </w:rPr>
        <w:t>кораке</w:t>
      </w:r>
      <w:proofErr w:type="spellEnd"/>
      <w:r w:rsidRPr="2D89DB7B">
        <w:rPr>
          <w:sz w:val="24"/>
          <w:szCs w:val="24"/>
        </w:rPr>
        <w:t>:</w:t>
      </w:r>
    </w:p>
    <w:p w14:paraId="4515919F" w14:textId="1FE72A82" w:rsidR="005A3D88" w:rsidRDefault="005A3D88" w:rsidP="00E24D81">
      <w:pPr>
        <w:jc w:val="both"/>
        <w:rPr>
          <w:sz w:val="24"/>
          <w:szCs w:val="24"/>
        </w:rPr>
      </w:pPr>
      <w:r w:rsidRPr="2D89DB7B">
        <w:rPr>
          <w:sz w:val="24"/>
          <w:szCs w:val="24"/>
        </w:rPr>
        <w:t xml:space="preserve">1) </w:t>
      </w:r>
      <w:proofErr w:type="spellStart"/>
      <w:r w:rsidRPr="2D89DB7B">
        <w:rPr>
          <w:sz w:val="24"/>
          <w:szCs w:val="24"/>
        </w:rPr>
        <w:t>Унесите</w:t>
      </w:r>
      <w:proofErr w:type="spellEnd"/>
      <w:r w:rsidRPr="2D89DB7B">
        <w:rPr>
          <w:sz w:val="24"/>
          <w:szCs w:val="24"/>
        </w:rPr>
        <w:t xml:space="preserve"> </w:t>
      </w:r>
      <w:proofErr w:type="spellStart"/>
      <w:r w:rsidRPr="2D89DB7B">
        <w:rPr>
          <w:sz w:val="24"/>
          <w:szCs w:val="24"/>
        </w:rPr>
        <w:t>Ваш</w:t>
      </w:r>
      <w:proofErr w:type="spellEnd"/>
      <w:r w:rsidRPr="2D89DB7B">
        <w:rPr>
          <w:sz w:val="24"/>
          <w:szCs w:val="24"/>
        </w:rPr>
        <w:t xml:space="preserve"> </w:t>
      </w:r>
      <w:proofErr w:type="spellStart"/>
      <w:r w:rsidRPr="2D89DB7B">
        <w:rPr>
          <w:sz w:val="24"/>
          <w:szCs w:val="24"/>
        </w:rPr>
        <w:t>јединствени</w:t>
      </w:r>
      <w:proofErr w:type="spellEnd"/>
      <w:r w:rsidRPr="2D89DB7B">
        <w:rPr>
          <w:sz w:val="24"/>
          <w:szCs w:val="24"/>
        </w:rPr>
        <w:t xml:space="preserve"> </w:t>
      </w:r>
      <w:proofErr w:type="spellStart"/>
      <w:r w:rsidRPr="2D89DB7B">
        <w:rPr>
          <w:sz w:val="24"/>
          <w:szCs w:val="24"/>
        </w:rPr>
        <w:t>идентификациони</w:t>
      </w:r>
      <w:proofErr w:type="spellEnd"/>
      <w:r w:rsidRPr="2D89DB7B">
        <w:rPr>
          <w:sz w:val="24"/>
          <w:szCs w:val="24"/>
        </w:rPr>
        <w:t xml:space="preserve"> </w:t>
      </w:r>
      <w:proofErr w:type="spellStart"/>
      <w:r w:rsidRPr="2D89DB7B">
        <w:rPr>
          <w:sz w:val="24"/>
          <w:szCs w:val="24"/>
        </w:rPr>
        <w:t>број</w:t>
      </w:r>
      <w:proofErr w:type="spellEnd"/>
      <w:r w:rsidRPr="2D89DB7B">
        <w:rPr>
          <w:sz w:val="24"/>
          <w:szCs w:val="24"/>
        </w:rPr>
        <w:t xml:space="preserve"> (</w:t>
      </w:r>
      <w:proofErr w:type="spellStart"/>
      <w:r w:rsidRPr="2D89DB7B">
        <w:rPr>
          <w:sz w:val="24"/>
          <w:szCs w:val="24"/>
        </w:rPr>
        <w:t>додељен</w:t>
      </w:r>
      <w:proofErr w:type="spellEnd"/>
      <w:r w:rsidRPr="2D89DB7B">
        <w:rPr>
          <w:sz w:val="24"/>
          <w:szCs w:val="24"/>
        </w:rPr>
        <w:t xml:space="preserve"> </w:t>
      </w:r>
      <w:proofErr w:type="spellStart"/>
      <w:r w:rsidRPr="2D89DB7B">
        <w:rPr>
          <w:sz w:val="24"/>
          <w:szCs w:val="24"/>
        </w:rPr>
        <w:t>при</w:t>
      </w:r>
      <w:proofErr w:type="spellEnd"/>
      <w:r w:rsidRPr="2D89DB7B">
        <w:rPr>
          <w:sz w:val="24"/>
          <w:szCs w:val="24"/>
        </w:rPr>
        <w:t xml:space="preserve"> </w:t>
      </w:r>
      <w:r>
        <w:rPr>
          <w:sz w:val="24"/>
          <w:szCs w:val="24"/>
          <w:lang w:val="sr-Cyrl-RS"/>
        </w:rPr>
        <w:t>повезивању установе у којој радите са системом</w:t>
      </w:r>
      <w:r w:rsidRPr="2D89DB7B">
        <w:rPr>
          <w:sz w:val="24"/>
          <w:szCs w:val="24"/>
        </w:rPr>
        <w:t>);</w:t>
      </w:r>
    </w:p>
    <w:p w14:paraId="6780526E" w14:textId="77777777" w:rsidR="005A3D88" w:rsidRDefault="005A3D88" w:rsidP="00E24D81">
      <w:pPr>
        <w:jc w:val="both"/>
        <w:rPr>
          <w:sz w:val="24"/>
          <w:szCs w:val="24"/>
        </w:rPr>
      </w:pPr>
      <w:r w:rsidRPr="2D89DB7B">
        <w:rPr>
          <w:sz w:val="24"/>
          <w:szCs w:val="24"/>
        </w:rPr>
        <w:t xml:space="preserve">2) </w:t>
      </w:r>
      <w:proofErr w:type="spellStart"/>
      <w:r w:rsidRPr="2D89DB7B">
        <w:rPr>
          <w:sz w:val="24"/>
          <w:szCs w:val="24"/>
        </w:rPr>
        <w:t>Унесите</w:t>
      </w:r>
      <w:proofErr w:type="spellEnd"/>
      <w:r w:rsidRPr="2D89DB7B">
        <w:rPr>
          <w:sz w:val="24"/>
          <w:szCs w:val="24"/>
        </w:rPr>
        <w:t xml:space="preserve"> </w:t>
      </w:r>
      <w:proofErr w:type="spellStart"/>
      <w:r w:rsidRPr="2D89DB7B">
        <w:rPr>
          <w:sz w:val="24"/>
          <w:szCs w:val="24"/>
        </w:rPr>
        <w:t>Вашу</w:t>
      </w:r>
      <w:proofErr w:type="spellEnd"/>
      <w:r w:rsidRPr="2D89DB7B">
        <w:rPr>
          <w:sz w:val="24"/>
          <w:szCs w:val="24"/>
        </w:rPr>
        <w:t xml:space="preserve"> </w:t>
      </w:r>
      <w:proofErr w:type="spellStart"/>
      <w:r w:rsidRPr="2D89DB7B">
        <w:rPr>
          <w:sz w:val="24"/>
          <w:szCs w:val="24"/>
        </w:rPr>
        <w:t>шифру</w:t>
      </w:r>
      <w:proofErr w:type="spellEnd"/>
      <w:r w:rsidRPr="2D89DB7B">
        <w:rPr>
          <w:sz w:val="24"/>
          <w:szCs w:val="24"/>
        </w:rPr>
        <w:t>.</w:t>
      </w:r>
    </w:p>
    <w:p w14:paraId="3F5920A0" w14:textId="21EEBB9A" w:rsidR="2D89DB7B" w:rsidRPr="005A3D88" w:rsidRDefault="005A3D88" w:rsidP="00E24D81">
      <w:pPr>
        <w:jc w:val="both"/>
        <w:rPr>
          <w:sz w:val="24"/>
          <w:szCs w:val="24"/>
          <w:lang w:val="sr-Cyrl-RS"/>
        </w:rPr>
      </w:pPr>
      <w:proofErr w:type="spellStart"/>
      <w:proofErr w:type="gramStart"/>
      <w:r w:rsidRPr="2D89DB7B">
        <w:rPr>
          <w:sz w:val="24"/>
          <w:szCs w:val="24"/>
        </w:rPr>
        <w:t>Уколико</w:t>
      </w:r>
      <w:proofErr w:type="spellEnd"/>
      <w:r w:rsidRPr="2D89DB7B">
        <w:rPr>
          <w:sz w:val="24"/>
          <w:szCs w:val="24"/>
        </w:rPr>
        <w:t xml:space="preserve"> </w:t>
      </w:r>
      <w:proofErr w:type="spellStart"/>
      <w:r w:rsidRPr="2D89DB7B">
        <w:rPr>
          <w:sz w:val="24"/>
          <w:szCs w:val="24"/>
        </w:rPr>
        <w:t>су</w:t>
      </w:r>
      <w:proofErr w:type="spellEnd"/>
      <w:r w:rsidRPr="2D89DB7B">
        <w:rPr>
          <w:sz w:val="24"/>
          <w:szCs w:val="24"/>
        </w:rPr>
        <w:t xml:space="preserve"> </w:t>
      </w:r>
      <w:proofErr w:type="spellStart"/>
      <w:r w:rsidRPr="2D89DB7B">
        <w:rPr>
          <w:sz w:val="24"/>
          <w:szCs w:val="24"/>
        </w:rPr>
        <w:t>унети</w:t>
      </w:r>
      <w:proofErr w:type="spellEnd"/>
      <w:r w:rsidRPr="2D89DB7B">
        <w:rPr>
          <w:sz w:val="24"/>
          <w:szCs w:val="24"/>
        </w:rPr>
        <w:t xml:space="preserve"> </w:t>
      </w:r>
      <w:proofErr w:type="spellStart"/>
      <w:r w:rsidRPr="2D89DB7B">
        <w:rPr>
          <w:sz w:val="24"/>
          <w:szCs w:val="24"/>
        </w:rPr>
        <w:t>подаци</w:t>
      </w:r>
      <w:proofErr w:type="spellEnd"/>
      <w:r w:rsidRPr="2D89DB7B">
        <w:rPr>
          <w:sz w:val="24"/>
          <w:szCs w:val="24"/>
        </w:rPr>
        <w:t xml:space="preserve"> </w:t>
      </w:r>
      <w:proofErr w:type="spellStart"/>
      <w:r w:rsidRPr="2D89DB7B">
        <w:rPr>
          <w:sz w:val="24"/>
          <w:szCs w:val="24"/>
        </w:rPr>
        <w:t>исправни</w:t>
      </w:r>
      <w:proofErr w:type="spellEnd"/>
      <w:r w:rsidRPr="2D89DB7B">
        <w:rPr>
          <w:sz w:val="24"/>
          <w:szCs w:val="24"/>
        </w:rPr>
        <w:t xml:space="preserve">, </w:t>
      </w:r>
      <w:proofErr w:type="spellStart"/>
      <w:r>
        <w:rPr>
          <w:sz w:val="24"/>
          <w:szCs w:val="24"/>
        </w:rPr>
        <w:t>бићете</w:t>
      </w:r>
      <w:proofErr w:type="spellEnd"/>
      <w:r>
        <w:rPr>
          <w:sz w:val="24"/>
          <w:szCs w:val="24"/>
        </w:rPr>
        <w:t xml:space="preserve"> </w:t>
      </w:r>
      <w:proofErr w:type="spellStart"/>
      <w:r>
        <w:rPr>
          <w:sz w:val="24"/>
          <w:szCs w:val="24"/>
        </w:rPr>
        <w:t>пребачени</w:t>
      </w:r>
      <w:proofErr w:type="spellEnd"/>
      <w:r>
        <w:rPr>
          <w:sz w:val="24"/>
          <w:szCs w:val="24"/>
        </w:rPr>
        <w:t xml:space="preserve"> </w:t>
      </w:r>
      <w:proofErr w:type="spellStart"/>
      <w:r>
        <w:rPr>
          <w:sz w:val="24"/>
          <w:szCs w:val="24"/>
        </w:rPr>
        <w:t>на</w:t>
      </w:r>
      <w:proofErr w:type="spellEnd"/>
      <w:r>
        <w:rPr>
          <w:sz w:val="24"/>
          <w:szCs w:val="24"/>
        </w:rPr>
        <w:t xml:space="preserve"> </w:t>
      </w:r>
      <w:proofErr w:type="spellStart"/>
      <w:r>
        <w:rPr>
          <w:sz w:val="24"/>
          <w:szCs w:val="24"/>
        </w:rPr>
        <w:t>страницу</w:t>
      </w:r>
      <w:proofErr w:type="spellEnd"/>
      <w:r>
        <w:rPr>
          <w:sz w:val="24"/>
          <w:szCs w:val="24"/>
        </w:rPr>
        <w:t xml:space="preserve"> </w:t>
      </w:r>
      <w:r>
        <w:rPr>
          <w:sz w:val="24"/>
          <w:szCs w:val="24"/>
          <w:lang w:val="sr-Cyrl-RS"/>
        </w:rPr>
        <w:t>на којој можете бирати на који начин да приступите налозима пацијента</w:t>
      </w:r>
      <w:r w:rsidRPr="2D89DB7B">
        <w:rPr>
          <w:sz w:val="24"/>
          <w:szCs w:val="24"/>
        </w:rPr>
        <w:t xml:space="preserve">, у </w:t>
      </w:r>
      <w:proofErr w:type="spellStart"/>
      <w:r w:rsidRPr="2D89DB7B">
        <w:rPr>
          <w:sz w:val="24"/>
          <w:szCs w:val="24"/>
        </w:rPr>
        <w:t>супротном</w:t>
      </w:r>
      <w:proofErr w:type="spellEnd"/>
      <w:r w:rsidRPr="2D89DB7B">
        <w:rPr>
          <w:sz w:val="24"/>
          <w:szCs w:val="24"/>
        </w:rPr>
        <w:t xml:space="preserve"> </w:t>
      </w:r>
      <w:proofErr w:type="spellStart"/>
      <w:r w:rsidRPr="2D89DB7B">
        <w:rPr>
          <w:sz w:val="24"/>
          <w:szCs w:val="24"/>
        </w:rPr>
        <w:t>ћете</w:t>
      </w:r>
      <w:proofErr w:type="spellEnd"/>
      <w:r w:rsidRPr="2D89DB7B">
        <w:rPr>
          <w:sz w:val="24"/>
          <w:szCs w:val="24"/>
        </w:rPr>
        <w:t xml:space="preserve"> </w:t>
      </w:r>
      <w:proofErr w:type="spellStart"/>
      <w:r w:rsidRPr="2D89DB7B">
        <w:rPr>
          <w:sz w:val="24"/>
          <w:szCs w:val="24"/>
        </w:rPr>
        <w:t>бити</w:t>
      </w:r>
      <w:proofErr w:type="spellEnd"/>
      <w:r w:rsidRPr="2D89DB7B">
        <w:rPr>
          <w:sz w:val="24"/>
          <w:szCs w:val="24"/>
        </w:rPr>
        <w:t xml:space="preserve"> </w:t>
      </w:r>
      <w:proofErr w:type="spellStart"/>
      <w:r w:rsidRPr="2D89DB7B">
        <w:rPr>
          <w:sz w:val="24"/>
          <w:szCs w:val="24"/>
        </w:rPr>
        <w:t>обавештени</w:t>
      </w:r>
      <w:proofErr w:type="spellEnd"/>
      <w:r w:rsidRPr="2D89DB7B">
        <w:rPr>
          <w:sz w:val="24"/>
          <w:szCs w:val="24"/>
        </w:rPr>
        <w:t xml:space="preserve"> о </w:t>
      </w:r>
      <w:proofErr w:type="spellStart"/>
      <w:r w:rsidRPr="2D89DB7B">
        <w:rPr>
          <w:sz w:val="24"/>
          <w:szCs w:val="24"/>
        </w:rPr>
        <w:t>грешки</w:t>
      </w:r>
      <w:proofErr w:type="spellEnd"/>
      <w:r w:rsidRPr="2D89DB7B">
        <w:rPr>
          <w:sz w:val="24"/>
          <w:szCs w:val="24"/>
        </w:rPr>
        <w:t xml:space="preserve"> </w:t>
      </w:r>
      <w:proofErr w:type="spellStart"/>
      <w:r w:rsidRPr="2D89DB7B">
        <w:rPr>
          <w:sz w:val="24"/>
          <w:szCs w:val="24"/>
        </w:rPr>
        <w:t>при</w:t>
      </w:r>
      <w:proofErr w:type="spellEnd"/>
      <w:r w:rsidRPr="2D89DB7B">
        <w:rPr>
          <w:sz w:val="24"/>
          <w:szCs w:val="24"/>
        </w:rPr>
        <w:t xml:space="preserve"> </w:t>
      </w:r>
      <w:proofErr w:type="spellStart"/>
      <w:r w:rsidRPr="2D89DB7B">
        <w:rPr>
          <w:sz w:val="24"/>
          <w:szCs w:val="24"/>
        </w:rPr>
        <w:t>уношењу</w:t>
      </w:r>
      <w:proofErr w:type="spellEnd"/>
      <w:r w:rsidRPr="2D89DB7B">
        <w:rPr>
          <w:sz w:val="24"/>
          <w:szCs w:val="24"/>
        </w:rPr>
        <w:t xml:space="preserve"> </w:t>
      </w:r>
      <w:proofErr w:type="spellStart"/>
      <w:r w:rsidRPr="2D89DB7B">
        <w:rPr>
          <w:sz w:val="24"/>
          <w:szCs w:val="24"/>
        </w:rPr>
        <w:t>неког</w:t>
      </w:r>
      <w:proofErr w:type="spellEnd"/>
      <w:r w:rsidRPr="2D89DB7B">
        <w:rPr>
          <w:sz w:val="24"/>
          <w:szCs w:val="24"/>
        </w:rPr>
        <w:t xml:space="preserve"> </w:t>
      </w:r>
      <w:proofErr w:type="spellStart"/>
      <w:r w:rsidRPr="2D89DB7B">
        <w:rPr>
          <w:sz w:val="24"/>
          <w:szCs w:val="24"/>
        </w:rPr>
        <w:t>од</w:t>
      </w:r>
      <w:proofErr w:type="spellEnd"/>
      <w:r w:rsidRPr="2D89DB7B">
        <w:rPr>
          <w:sz w:val="24"/>
          <w:szCs w:val="24"/>
        </w:rPr>
        <w:t xml:space="preserve"> </w:t>
      </w:r>
      <w:proofErr w:type="spellStart"/>
      <w:r w:rsidRPr="2D89DB7B">
        <w:rPr>
          <w:sz w:val="24"/>
          <w:szCs w:val="24"/>
        </w:rPr>
        <w:t>захтеваних</w:t>
      </w:r>
      <w:proofErr w:type="spellEnd"/>
      <w:r w:rsidRPr="2D89DB7B">
        <w:rPr>
          <w:sz w:val="24"/>
          <w:szCs w:val="24"/>
        </w:rPr>
        <w:t xml:space="preserve"> </w:t>
      </w:r>
      <w:proofErr w:type="spellStart"/>
      <w:r w:rsidRPr="2D89DB7B">
        <w:rPr>
          <w:sz w:val="24"/>
          <w:szCs w:val="24"/>
        </w:rPr>
        <w:t>података</w:t>
      </w:r>
      <w:proofErr w:type="spellEnd"/>
      <w:r w:rsidRPr="2D89DB7B">
        <w:rPr>
          <w:sz w:val="24"/>
          <w:szCs w:val="24"/>
        </w:rPr>
        <w:t>.</w:t>
      </w:r>
      <w:proofErr w:type="gramEnd"/>
      <w:r w:rsidRPr="2D89DB7B">
        <w:rPr>
          <w:sz w:val="24"/>
          <w:szCs w:val="24"/>
        </w:rPr>
        <w:t xml:space="preserve"> </w:t>
      </w:r>
      <w:proofErr w:type="spellStart"/>
      <w:proofErr w:type="gramStart"/>
      <w:r w:rsidRPr="2D89DB7B">
        <w:rPr>
          <w:sz w:val="24"/>
          <w:szCs w:val="24"/>
        </w:rPr>
        <w:t>Тада</w:t>
      </w:r>
      <w:proofErr w:type="spellEnd"/>
      <w:r w:rsidRPr="2D89DB7B">
        <w:rPr>
          <w:sz w:val="24"/>
          <w:szCs w:val="24"/>
        </w:rPr>
        <w:t xml:space="preserve"> </w:t>
      </w:r>
      <w:proofErr w:type="spellStart"/>
      <w:r w:rsidRPr="2D89DB7B">
        <w:rPr>
          <w:sz w:val="24"/>
          <w:szCs w:val="24"/>
        </w:rPr>
        <w:t>можете</w:t>
      </w:r>
      <w:proofErr w:type="spellEnd"/>
      <w:r w:rsidRPr="2D89DB7B">
        <w:rPr>
          <w:sz w:val="24"/>
          <w:szCs w:val="24"/>
        </w:rPr>
        <w:t xml:space="preserve"> </w:t>
      </w:r>
      <w:proofErr w:type="spellStart"/>
      <w:r w:rsidRPr="2D89DB7B">
        <w:rPr>
          <w:sz w:val="24"/>
          <w:szCs w:val="24"/>
        </w:rPr>
        <w:t>поновити</w:t>
      </w:r>
      <w:proofErr w:type="spellEnd"/>
      <w:r w:rsidRPr="2D89DB7B">
        <w:rPr>
          <w:sz w:val="24"/>
          <w:szCs w:val="24"/>
        </w:rPr>
        <w:t xml:space="preserve"> </w:t>
      </w:r>
      <w:proofErr w:type="spellStart"/>
      <w:r w:rsidRPr="2D89DB7B">
        <w:rPr>
          <w:sz w:val="24"/>
          <w:szCs w:val="24"/>
        </w:rPr>
        <w:t>претходне</w:t>
      </w:r>
      <w:proofErr w:type="spellEnd"/>
      <w:r w:rsidRPr="2D89DB7B">
        <w:rPr>
          <w:sz w:val="24"/>
          <w:szCs w:val="24"/>
        </w:rPr>
        <w:t xml:space="preserve"> </w:t>
      </w:r>
      <w:proofErr w:type="spellStart"/>
      <w:r w:rsidRPr="2D89DB7B">
        <w:rPr>
          <w:sz w:val="24"/>
          <w:szCs w:val="24"/>
        </w:rPr>
        <w:t>кораке</w:t>
      </w:r>
      <w:proofErr w:type="spellEnd"/>
      <w:r w:rsidRPr="2D89DB7B">
        <w:rPr>
          <w:sz w:val="24"/>
          <w:szCs w:val="24"/>
        </w:rPr>
        <w:t>.</w:t>
      </w:r>
      <w:proofErr w:type="gramEnd"/>
    </w:p>
    <w:p w14:paraId="54455B10" w14:textId="03CBA116" w:rsidR="50048EA1" w:rsidRDefault="50048EA1" w:rsidP="2D89DB7B">
      <w:pPr>
        <w:rPr>
          <w:sz w:val="24"/>
          <w:szCs w:val="24"/>
          <w:lang w:val="sr-Cyrl-RS"/>
        </w:rPr>
      </w:pPr>
      <w:r w:rsidRPr="2D89DB7B">
        <w:rPr>
          <w:sz w:val="24"/>
          <w:szCs w:val="24"/>
        </w:rPr>
        <w:t xml:space="preserve"> </w:t>
      </w:r>
    </w:p>
    <w:p w14:paraId="0C9EF260" w14:textId="77777777" w:rsidR="005A3D88" w:rsidRDefault="005A3D88" w:rsidP="2D89DB7B">
      <w:pPr>
        <w:rPr>
          <w:sz w:val="24"/>
          <w:szCs w:val="24"/>
          <w:lang w:val="sr-Cyrl-RS"/>
        </w:rPr>
      </w:pPr>
    </w:p>
    <w:p w14:paraId="3ECC34FE" w14:textId="77777777" w:rsidR="001C0E31" w:rsidRDefault="001C0E31" w:rsidP="2D89DB7B">
      <w:pPr>
        <w:rPr>
          <w:sz w:val="24"/>
          <w:szCs w:val="24"/>
          <w:lang w:val="sr-Cyrl-RS"/>
        </w:rPr>
      </w:pPr>
    </w:p>
    <w:p w14:paraId="3B19D0F6" w14:textId="77777777" w:rsidR="001C0E31" w:rsidRDefault="001C0E31" w:rsidP="2D89DB7B">
      <w:pPr>
        <w:rPr>
          <w:sz w:val="24"/>
          <w:szCs w:val="24"/>
          <w:lang w:val="sr-Cyrl-RS"/>
        </w:rPr>
      </w:pPr>
    </w:p>
    <w:p w14:paraId="68723B4A" w14:textId="77777777" w:rsidR="001C0E31" w:rsidRDefault="001C0E31" w:rsidP="2D89DB7B">
      <w:pPr>
        <w:rPr>
          <w:sz w:val="24"/>
          <w:szCs w:val="24"/>
          <w:lang w:val="sr-Cyrl-RS"/>
        </w:rPr>
      </w:pPr>
    </w:p>
    <w:p w14:paraId="0159827E" w14:textId="77777777" w:rsidR="001C0E31" w:rsidRDefault="001C0E31" w:rsidP="2D89DB7B">
      <w:pPr>
        <w:rPr>
          <w:sz w:val="24"/>
          <w:szCs w:val="24"/>
          <w:lang w:val="sr-Cyrl-RS"/>
        </w:rPr>
      </w:pPr>
    </w:p>
    <w:p w14:paraId="31B99A72" w14:textId="77777777" w:rsidR="001C0E31" w:rsidRDefault="001C0E31" w:rsidP="001C0E31">
      <w:pPr>
        <w:spacing w:line="259" w:lineRule="auto"/>
        <w:rPr>
          <w:rFonts w:ascii="Arial" w:eastAsia="Arial" w:hAnsi="Arial" w:cs="Arial"/>
          <w:b/>
          <w:bCs/>
          <w:sz w:val="28"/>
          <w:szCs w:val="28"/>
          <w:lang w:val="sr-Cyrl-RS"/>
        </w:rPr>
      </w:pPr>
    </w:p>
    <w:p w14:paraId="63438E5E" w14:textId="3D60981F" w:rsidR="001C0E31" w:rsidRDefault="001C0E31" w:rsidP="0082303D">
      <w:pPr>
        <w:pStyle w:val="Heading2"/>
        <w:numPr>
          <w:ilvl w:val="0"/>
          <w:numId w:val="0"/>
        </w:numPr>
        <w:ind w:left="1440"/>
        <w:rPr>
          <w:rFonts w:eastAsia="Arial"/>
          <w:lang w:val="sr-Cyrl-RS"/>
        </w:rPr>
      </w:pPr>
      <w:bookmarkStart w:id="24" w:name="_Toc44194923"/>
      <w:r>
        <w:rPr>
          <w:rFonts w:eastAsia="Arial"/>
          <w:lang w:val="sr-Cyrl-RS"/>
        </w:rPr>
        <w:lastRenderedPageBreak/>
        <w:t>3</w:t>
      </w:r>
      <w:r>
        <w:rPr>
          <w:rFonts w:eastAsia="Arial"/>
        </w:rPr>
        <w:t>.</w:t>
      </w:r>
      <w:r>
        <w:rPr>
          <w:rFonts w:eastAsia="Arial"/>
          <w:lang w:val="sr-Cyrl-RS"/>
        </w:rPr>
        <w:t>2</w:t>
      </w:r>
      <w:r w:rsidRPr="69AE09F1">
        <w:rPr>
          <w:rFonts w:eastAsia="Arial"/>
        </w:rPr>
        <w:t xml:space="preserve">    </w:t>
      </w:r>
      <w:r>
        <w:rPr>
          <w:rFonts w:eastAsia="Arial"/>
          <w:lang w:val="sr-Cyrl-RS"/>
        </w:rPr>
        <w:t>Избор за начин отварања здравственог картона пацијента</w:t>
      </w:r>
      <w:bookmarkEnd w:id="24"/>
    </w:p>
    <w:p w14:paraId="288625B0" w14:textId="77777777" w:rsidR="001C0E31" w:rsidRDefault="001C0E31" w:rsidP="001C0E31">
      <w:pPr>
        <w:spacing w:line="259" w:lineRule="auto"/>
        <w:rPr>
          <w:rFonts w:ascii="Arial" w:eastAsia="Arial" w:hAnsi="Arial" w:cs="Arial"/>
          <w:b/>
          <w:bCs/>
          <w:sz w:val="28"/>
          <w:szCs w:val="28"/>
          <w:lang w:val="sr-Cyrl-RS"/>
        </w:rPr>
      </w:pPr>
    </w:p>
    <w:p w14:paraId="3DB8A62B" w14:textId="34C217BE" w:rsidR="001C0E31" w:rsidRDefault="001C0E31" w:rsidP="001C0E31">
      <w:pPr>
        <w:spacing w:line="259" w:lineRule="auto"/>
        <w:rPr>
          <w:rFonts w:eastAsia="Arial"/>
          <w:bCs/>
          <w:sz w:val="24"/>
          <w:szCs w:val="24"/>
          <w:lang w:val="sr-Cyrl-RS"/>
        </w:rPr>
      </w:pPr>
      <w:r>
        <w:rPr>
          <w:rFonts w:eastAsia="Arial"/>
          <w:bCs/>
          <w:noProof/>
          <w:sz w:val="24"/>
          <w:szCs w:val="24"/>
        </w:rPr>
        <w:drawing>
          <wp:inline distT="0" distB="0" distL="0" distR="0" wp14:anchorId="1515ABFE" wp14:editId="062173DA">
            <wp:extent cx="6146800" cy="49650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kar_izbor.PNG"/>
                    <pic:cNvPicPr/>
                  </pic:nvPicPr>
                  <pic:blipFill>
                    <a:blip r:embed="rId31">
                      <a:extLst>
                        <a:ext uri="{28A0092B-C50C-407E-A947-70E740481C1C}">
                          <a14:useLocalDpi xmlns:a14="http://schemas.microsoft.com/office/drawing/2010/main" val="0"/>
                        </a:ext>
                      </a:extLst>
                    </a:blip>
                    <a:stretch>
                      <a:fillRect/>
                    </a:stretch>
                  </pic:blipFill>
                  <pic:spPr>
                    <a:xfrm>
                      <a:off x="0" y="0"/>
                      <a:ext cx="6146800" cy="4965065"/>
                    </a:xfrm>
                    <a:prstGeom prst="rect">
                      <a:avLst/>
                    </a:prstGeom>
                  </pic:spPr>
                </pic:pic>
              </a:graphicData>
            </a:graphic>
          </wp:inline>
        </w:drawing>
      </w:r>
    </w:p>
    <w:p w14:paraId="0555ADF2" w14:textId="3E458F0C" w:rsidR="001C0E31" w:rsidRDefault="001C0E31" w:rsidP="00E24D81">
      <w:pPr>
        <w:spacing w:line="259" w:lineRule="auto"/>
        <w:jc w:val="both"/>
        <w:rPr>
          <w:rFonts w:eastAsia="Arial"/>
          <w:bCs/>
          <w:sz w:val="24"/>
          <w:szCs w:val="24"/>
          <w:lang w:val="sr-Cyrl-RS"/>
        </w:rPr>
      </w:pPr>
      <w:r>
        <w:rPr>
          <w:rFonts w:eastAsia="Arial"/>
          <w:bCs/>
          <w:sz w:val="24"/>
          <w:szCs w:val="24"/>
          <w:lang w:val="sr-Cyrl-RS"/>
        </w:rPr>
        <w:t>На екрану се приказују три могућности које представљају три различита начина за откључавање здравственог картона пацијента:</w:t>
      </w:r>
    </w:p>
    <w:p w14:paraId="1EFF2BF1" w14:textId="62F1534C" w:rsidR="001C0E31" w:rsidRDefault="001C0E31" w:rsidP="00E24D81">
      <w:pPr>
        <w:pStyle w:val="ListParagraph"/>
        <w:numPr>
          <w:ilvl w:val="0"/>
          <w:numId w:val="3"/>
        </w:numPr>
        <w:spacing w:line="259" w:lineRule="auto"/>
        <w:jc w:val="both"/>
        <w:rPr>
          <w:rFonts w:eastAsia="Arial"/>
          <w:bCs/>
          <w:sz w:val="24"/>
          <w:szCs w:val="24"/>
          <w:lang w:val="sr-Cyrl-RS"/>
        </w:rPr>
      </w:pPr>
      <w:r>
        <w:rPr>
          <w:rFonts w:eastAsia="Arial"/>
          <w:bCs/>
          <w:sz w:val="24"/>
          <w:szCs w:val="24"/>
          <w:lang w:val="sr-Cyrl-RS"/>
        </w:rPr>
        <w:t>„Приказ картона употребом картице“ – одабиром ове опције, отвара се мени и чека се на препознавање картице помоћу специјалног хардвера задуженог за то.</w:t>
      </w:r>
    </w:p>
    <w:p w14:paraId="15708E40" w14:textId="57DFE638" w:rsidR="001C0E31" w:rsidRDefault="001C0E31" w:rsidP="00E24D81">
      <w:pPr>
        <w:pStyle w:val="ListParagraph"/>
        <w:numPr>
          <w:ilvl w:val="0"/>
          <w:numId w:val="3"/>
        </w:numPr>
        <w:spacing w:line="259" w:lineRule="auto"/>
        <w:jc w:val="both"/>
        <w:rPr>
          <w:rFonts w:eastAsia="Arial"/>
          <w:bCs/>
          <w:sz w:val="24"/>
          <w:szCs w:val="24"/>
          <w:lang w:val="sr-Cyrl-RS"/>
        </w:rPr>
      </w:pPr>
      <w:r>
        <w:rPr>
          <w:rFonts w:eastAsia="Arial"/>
          <w:bCs/>
          <w:sz w:val="24"/>
          <w:szCs w:val="24"/>
          <w:lang w:val="sr-Cyrl-RS"/>
        </w:rPr>
        <w:t xml:space="preserve">„Приказ картона употребом личних података“ – одабиром ове опције, отвара се мени у ком ће пацијент моћи да унесе своје неопходне податке за откључавање картона. </w:t>
      </w:r>
    </w:p>
    <w:p w14:paraId="5F1586C4" w14:textId="6704750E" w:rsidR="001C0E31" w:rsidRDefault="001C0E31" w:rsidP="00E24D81">
      <w:pPr>
        <w:pStyle w:val="ListParagraph"/>
        <w:numPr>
          <w:ilvl w:val="0"/>
          <w:numId w:val="3"/>
        </w:numPr>
        <w:spacing w:line="259" w:lineRule="auto"/>
        <w:jc w:val="both"/>
        <w:rPr>
          <w:rFonts w:eastAsia="Arial"/>
          <w:bCs/>
          <w:sz w:val="24"/>
          <w:szCs w:val="24"/>
          <w:lang w:val="sr-Cyrl-RS"/>
        </w:rPr>
      </w:pPr>
      <w:r>
        <w:rPr>
          <w:rFonts w:eastAsia="Arial"/>
          <w:bCs/>
          <w:sz w:val="24"/>
          <w:szCs w:val="24"/>
          <w:lang w:val="sr-Cyrl-RS"/>
        </w:rPr>
        <w:t>„Ургентни приступ“ – одабиром ове опције, отвара се мени унутар ког можете унети податке за хитан приступ нечијем картону, уколико је то потребно.</w:t>
      </w:r>
    </w:p>
    <w:p w14:paraId="310B75CD" w14:textId="77777777" w:rsidR="001C0E31" w:rsidRPr="001C0E31" w:rsidRDefault="001C0E31" w:rsidP="001C0E31">
      <w:pPr>
        <w:pStyle w:val="ListParagraph"/>
        <w:spacing w:line="259" w:lineRule="auto"/>
        <w:rPr>
          <w:rFonts w:eastAsia="Arial"/>
          <w:bCs/>
          <w:sz w:val="24"/>
          <w:szCs w:val="24"/>
          <w:lang w:val="sr-Cyrl-RS"/>
        </w:rPr>
      </w:pPr>
    </w:p>
    <w:p w14:paraId="0AD9425D" w14:textId="77777777" w:rsidR="001C0E31" w:rsidRDefault="001C0E31" w:rsidP="2D89DB7B">
      <w:pPr>
        <w:rPr>
          <w:sz w:val="24"/>
          <w:szCs w:val="24"/>
          <w:lang w:val="sr-Cyrl-RS"/>
        </w:rPr>
      </w:pPr>
    </w:p>
    <w:p w14:paraId="1FB2F98A" w14:textId="77777777" w:rsidR="001C0E31" w:rsidRDefault="001C0E31" w:rsidP="2D89DB7B">
      <w:pPr>
        <w:rPr>
          <w:sz w:val="24"/>
          <w:szCs w:val="24"/>
          <w:lang w:val="sr-Cyrl-RS"/>
        </w:rPr>
      </w:pPr>
    </w:p>
    <w:p w14:paraId="301BE239" w14:textId="77777777" w:rsidR="001C0E31" w:rsidRDefault="001C0E31" w:rsidP="2D89DB7B">
      <w:pPr>
        <w:rPr>
          <w:sz w:val="24"/>
          <w:szCs w:val="24"/>
          <w:lang w:val="sr-Cyrl-RS"/>
        </w:rPr>
      </w:pPr>
    </w:p>
    <w:p w14:paraId="38C27C4D" w14:textId="77777777" w:rsidR="001C0E31" w:rsidRDefault="001C0E31" w:rsidP="2D89DB7B">
      <w:pPr>
        <w:rPr>
          <w:sz w:val="24"/>
          <w:szCs w:val="24"/>
          <w:lang w:val="sr-Cyrl-RS"/>
        </w:rPr>
      </w:pPr>
    </w:p>
    <w:p w14:paraId="1827566A" w14:textId="77777777" w:rsidR="001C0E31" w:rsidRDefault="001C0E31" w:rsidP="2D89DB7B">
      <w:pPr>
        <w:rPr>
          <w:sz w:val="24"/>
          <w:szCs w:val="24"/>
          <w:lang w:val="sr-Cyrl-RS"/>
        </w:rPr>
      </w:pPr>
    </w:p>
    <w:p w14:paraId="5186156C" w14:textId="5EB3E0F3" w:rsidR="001C0E31" w:rsidRDefault="001C0E31" w:rsidP="0082303D">
      <w:pPr>
        <w:pStyle w:val="Heading3"/>
        <w:numPr>
          <w:ilvl w:val="0"/>
          <w:numId w:val="0"/>
        </w:numPr>
        <w:ind w:left="2160"/>
        <w:rPr>
          <w:rFonts w:eastAsia="Arial"/>
          <w:lang w:val="sr-Cyrl-RS"/>
        </w:rPr>
      </w:pPr>
      <w:bookmarkStart w:id="25" w:name="_Toc44194924"/>
      <w:r>
        <w:rPr>
          <w:rFonts w:eastAsia="Arial"/>
          <w:lang w:val="sr-Cyrl-RS"/>
        </w:rPr>
        <w:lastRenderedPageBreak/>
        <w:t>3</w:t>
      </w:r>
      <w:r>
        <w:rPr>
          <w:rFonts w:eastAsia="Arial"/>
        </w:rPr>
        <w:t>.</w:t>
      </w:r>
      <w:r>
        <w:rPr>
          <w:rFonts w:eastAsia="Arial"/>
          <w:lang w:val="sr-Cyrl-RS"/>
        </w:rPr>
        <w:t>2</w:t>
      </w:r>
      <w:r>
        <w:rPr>
          <w:rFonts w:eastAsia="Arial"/>
        </w:rPr>
        <w:t>.</w:t>
      </w:r>
      <w:r>
        <w:rPr>
          <w:rFonts w:eastAsia="Arial"/>
          <w:lang w:val="sr-Cyrl-RS"/>
        </w:rPr>
        <w:t>1</w:t>
      </w:r>
      <w:r w:rsidRPr="2D89DB7B">
        <w:rPr>
          <w:rFonts w:eastAsia="Arial"/>
        </w:rPr>
        <w:t xml:space="preserve">  </w:t>
      </w:r>
      <w:r w:rsidR="001151D2">
        <w:rPr>
          <w:rFonts w:eastAsia="Arial"/>
          <w:lang w:val="sr-Cyrl-RS"/>
        </w:rPr>
        <w:t>Приказ картона употребом картице</w:t>
      </w:r>
      <w:bookmarkEnd w:id="25"/>
      <w:r w:rsidR="001151D2">
        <w:rPr>
          <w:rFonts w:eastAsia="Arial"/>
          <w:lang w:val="sr-Cyrl-RS"/>
        </w:rPr>
        <w:t xml:space="preserve"> </w:t>
      </w:r>
    </w:p>
    <w:p w14:paraId="1ECDF81B" w14:textId="77777777" w:rsidR="001151D2" w:rsidRDefault="001151D2" w:rsidP="001C0E31">
      <w:pPr>
        <w:rPr>
          <w:rFonts w:ascii="Arial" w:eastAsia="Arial" w:hAnsi="Arial" w:cs="Arial"/>
          <w:b/>
          <w:bCs/>
          <w:sz w:val="24"/>
          <w:szCs w:val="24"/>
          <w:lang w:val="sr-Cyrl-RS"/>
        </w:rPr>
      </w:pPr>
    </w:p>
    <w:p w14:paraId="35C9AC82" w14:textId="74199684" w:rsidR="001151D2" w:rsidRDefault="001151D2" w:rsidP="001C0E31">
      <w:pPr>
        <w:rPr>
          <w:rFonts w:eastAsia="Arial"/>
          <w:bCs/>
          <w:sz w:val="24"/>
          <w:szCs w:val="24"/>
          <w:lang w:val="sr-Cyrl-RS"/>
        </w:rPr>
      </w:pPr>
      <w:r>
        <w:rPr>
          <w:rFonts w:eastAsia="Arial"/>
          <w:bCs/>
          <w:noProof/>
          <w:sz w:val="24"/>
          <w:szCs w:val="24"/>
        </w:rPr>
        <w:drawing>
          <wp:inline distT="0" distB="0" distL="0" distR="0" wp14:anchorId="14B0324D" wp14:editId="3D66D4A6">
            <wp:extent cx="6146800" cy="33153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ica.PNG"/>
                    <pic:cNvPicPr/>
                  </pic:nvPicPr>
                  <pic:blipFill>
                    <a:blip r:embed="rId32">
                      <a:extLst>
                        <a:ext uri="{28A0092B-C50C-407E-A947-70E740481C1C}">
                          <a14:useLocalDpi xmlns:a14="http://schemas.microsoft.com/office/drawing/2010/main" val="0"/>
                        </a:ext>
                      </a:extLst>
                    </a:blip>
                    <a:stretch>
                      <a:fillRect/>
                    </a:stretch>
                  </pic:blipFill>
                  <pic:spPr>
                    <a:xfrm>
                      <a:off x="0" y="0"/>
                      <a:ext cx="6146800" cy="3315335"/>
                    </a:xfrm>
                    <a:prstGeom prst="rect">
                      <a:avLst/>
                    </a:prstGeom>
                  </pic:spPr>
                </pic:pic>
              </a:graphicData>
            </a:graphic>
          </wp:inline>
        </w:drawing>
      </w:r>
    </w:p>
    <w:p w14:paraId="2CF8BC92" w14:textId="77777777" w:rsidR="001151D2" w:rsidRDefault="001151D2" w:rsidP="001C0E31">
      <w:pPr>
        <w:rPr>
          <w:rFonts w:eastAsia="Arial"/>
          <w:bCs/>
          <w:sz w:val="24"/>
          <w:szCs w:val="24"/>
          <w:lang w:val="sr-Cyrl-RS"/>
        </w:rPr>
      </w:pPr>
    </w:p>
    <w:p w14:paraId="5D6705D4" w14:textId="454FE649" w:rsidR="001151D2" w:rsidRDefault="001151D2" w:rsidP="00E24D81">
      <w:pPr>
        <w:pStyle w:val="ListParagraph"/>
        <w:numPr>
          <w:ilvl w:val="0"/>
          <w:numId w:val="4"/>
        </w:numPr>
        <w:jc w:val="both"/>
        <w:rPr>
          <w:rFonts w:eastAsia="Arial"/>
          <w:bCs/>
          <w:sz w:val="24"/>
          <w:szCs w:val="24"/>
          <w:lang w:val="sr-Cyrl-RS"/>
        </w:rPr>
      </w:pPr>
      <w:r>
        <w:rPr>
          <w:rFonts w:eastAsia="Arial"/>
          <w:bCs/>
          <w:sz w:val="24"/>
          <w:szCs w:val="24"/>
          <w:lang w:val="sr-Cyrl-RS"/>
        </w:rPr>
        <w:t>Очитајте картицу;</w:t>
      </w:r>
    </w:p>
    <w:p w14:paraId="520ECB8B" w14:textId="5F620DA8" w:rsidR="001151D2" w:rsidRDefault="001151D2" w:rsidP="00E24D81">
      <w:pPr>
        <w:pStyle w:val="ListParagraph"/>
        <w:numPr>
          <w:ilvl w:val="0"/>
          <w:numId w:val="4"/>
        </w:numPr>
        <w:jc w:val="both"/>
        <w:rPr>
          <w:rFonts w:eastAsia="Arial"/>
          <w:bCs/>
          <w:sz w:val="24"/>
          <w:szCs w:val="24"/>
          <w:lang w:val="sr-Cyrl-RS"/>
        </w:rPr>
      </w:pPr>
      <w:r>
        <w:rPr>
          <w:rFonts w:eastAsia="Arial"/>
          <w:bCs/>
          <w:sz w:val="24"/>
          <w:szCs w:val="24"/>
          <w:lang w:val="sr-Cyrl-RS"/>
        </w:rPr>
        <w:t>Сачекајте 5-10 секунди;</w:t>
      </w:r>
    </w:p>
    <w:p w14:paraId="25424AF3" w14:textId="189FB25E" w:rsidR="001151D2" w:rsidRDefault="001151D2" w:rsidP="00E24D81">
      <w:pPr>
        <w:pStyle w:val="ListParagraph"/>
        <w:numPr>
          <w:ilvl w:val="0"/>
          <w:numId w:val="4"/>
        </w:numPr>
        <w:jc w:val="both"/>
        <w:rPr>
          <w:rFonts w:eastAsia="Arial"/>
          <w:bCs/>
          <w:sz w:val="24"/>
          <w:szCs w:val="24"/>
          <w:lang w:val="sr-Cyrl-RS"/>
        </w:rPr>
      </w:pPr>
      <w:r>
        <w:rPr>
          <w:rFonts w:eastAsia="Arial"/>
          <w:bCs/>
          <w:sz w:val="24"/>
          <w:szCs w:val="24"/>
          <w:lang w:val="sr-Cyrl-RS"/>
        </w:rPr>
        <w:t>Успешно ће се отворити преглед здравственог картона пацијента</w:t>
      </w:r>
    </w:p>
    <w:p w14:paraId="33E7B64D" w14:textId="77777777" w:rsidR="001151D2" w:rsidRDefault="001151D2" w:rsidP="00E24D81">
      <w:pPr>
        <w:jc w:val="both"/>
        <w:rPr>
          <w:rFonts w:eastAsia="Arial"/>
          <w:bCs/>
          <w:sz w:val="24"/>
          <w:szCs w:val="24"/>
          <w:lang w:val="sr-Cyrl-RS"/>
        </w:rPr>
      </w:pPr>
    </w:p>
    <w:p w14:paraId="4FB2C796" w14:textId="086A30C8" w:rsidR="001151D2" w:rsidRDefault="001151D2" w:rsidP="00E24D81">
      <w:pPr>
        <w:jc w:val="both"/>
        <w:rPr>
          <w:rFonts w:eastAsia="Arial"/>
          <w:bCs/>
          <w:sz w:val="24"/>
          <w:szCs w:val="24"/>
          <w:lang w:val="sr-Cyrl-RS"/>
        </w:rPr>
      </w:pPr>
      <w:r>
        <w:rPr>
          <w:rFonts w:eastAsia="Arial"/>
          <w:bCs/>
          <w:sz w:val="24"/>
          <w:szCs w:val="24"/>
          <w:lang w:val="sr-Cyrl-RS"/>
        </w:rPr>
        <w:t>Уколико картица не буде успешно очитана, покушајте поново.</w:t>
      </w:r>
    </w:p>
    <w:p w14:paraId="2CD527F2" w14:textId="77777777" w:rsidR="001151D2" w:rsidRPr="001151D2" w:rsidRDefault="001151D2" w:rsidP="001151D2">
      <w:pPr>
        <w:rPr>
          <w:rFonts w:eastAsia="Arial"/>
          <w:bCs/>
          <w:sz w:val="24"/>
          <w:szCs w:val="24"/>
          <w:lang w:val="sr-Cyrl-RS"/>
        </w:rPr>
      </w:pPr>
    </w:p>
    <w:p w14:paraId="50E4AA6C" w14:textId="77777777" w:rsidR="001151D2" w:rsidRDefault="001151D2" w:rsidP="001151D2">
      <w:pPr>
        <w:rPr>
          <w:rFonts w:ascii="Arial" w:eastAsia="Arial" w:hAnsi="Arial" w:cs="Arial"/>
          <w:b/>
          <w:bCs/>
          <w:sz w:val="24"/>
          <w:szCs w:val="24"/>
          <w:lang w:val="sr-Cyrl-RS"/>
        </w:rPr>
      </w:pPr>
    </w:p>
    <w:p w14:paraId="6F6ADA48" w14:textId="77777777" w:rsidR="001151D2" w:rsidRDefault="001151D2" w:rsidP="001151D2">
      <w:pPr>
        <w:rPr>
          <w:rFonts w:ascii="Arial" w:eastAsia="Arial" w:hAnsi="Arial" w:cs="Arial"/>
          <w:b/>
          <w:bCs/>
          <w:sz w:val="24"/>
          <w:szCs w:val="24"/>
          <w:lang w:val="sr-Cyrl-RS"/>
        </w:rPr>
      </w:pPr>
    </w:p>
    <w:p w14:paraId="7144EF51" w14:textId="77777777" w:rsidR="001151D2" w:rsidRDefault="001151D2" w:rsidP="001151D2">
      <w:pPr>
        <w:rPr>
          <w:rFonts w:ascii="Arial" w:eastAsia="Arial" w:hAnsi="Arial" w:cs="Arial"/>
          <w:b/>
          <w:bCs/>
          <w:sz w:val="24"/>
          <w:szCs w:val="24"/>
          <w:lang w:val="sr-Cyrl-RS"/>
        </w:rPr>
      </w:pPr>
    </w:p>
    <w:p w14:paraId="7C9DFDAB" w14:textId="77777777" w:rsidR="001151D2" w:rsidRDefault="001151D2" w:rsidP="001151D2">
      <w:pPr>
        <w:rPr>
          <w:rFonts w:ascii="Arial" w:eastAsia="Arial" w:hAnsi="Arial" w:cs="Arial"/>
          <w:b/>
          <w:bCs/>
          <w:sz w:val="24"/>
          <w:szCs w:val="24"/>
          <w:lang w:val="sr-Cyrl-RS"/>
        </w:rPr>
      </w:pPr>
    </w:p>
    <w:p w14:paraId="54198414" w14:textId="77777777" w:rsidR="001151D2" w:rsidRDefault="001151D2" w:rsidP="001151D2">
      <w:pPr>
        <w:rPr>
          <w:rFonts w:ascii="Arial" w:eastAsia="Arial" w:hAnsi="Arial" w:cs="Arial"/>
          <w:b/>
          <w:bCs/>
          <w:sz w:val="24"/>
          <w:szCs w:val="24"/>
          <w:lang w:val="sr-Cyrl-RS"/>
        </w:rPr>
      </w:pPr>
    </w:p>
    <w:p w14:paraId="71ECCFF3" w14:textId="77777777" w:rsidR="001151D2" w:rsidRDefault="001151D2" w:rsidP="001151D2">
      <w:pPr>
        <w:rPr>
          <w:rFonts w:ascii="Arial" w:eastAsia="Arial" w:hAnsi="Arial" w:cs="Arial"/>
          <w:b/>
          <w:bCs/>
          <w:sz w:val="24"/>
          <w:szCs w:val="24"/>
          <w:lang w:val="sr-Cyrl-RS"/>
        </w:rPr>
      </w:pPr>
    </w:p>
    <w:p w14:paraId="24F29191" w14:textId="77777777" w:rsidR="001151D2" w:rsidRDefault="001151D2" w:rsidP="001151D2">
      <w:pPr>
        <w:rPr>
          <w:rFonts w:ascii="Arial" w:eastAsia="Arial" w:hAnsi="Arial" w:cs="Arial"/>
          <w:b/>
          <w:bCs/>
          <w:sz w:val="24"/>
          <w:szCs w:val="24"/>
          <w:lang w:val="sr-Cyrl-RS"/>
        </w:rPr>
      </w:pPr>
    </w:p>
    <w:p w14:paraId="08C73DEC" w14:textId="77777777" w:rsidR="001151D2" w:rsidRDefault="001151D2" w:rsidP="001151D2">
      <w:pPr>
        <w:rPr>
          <w:rFonts w:ascii="Arial" w:eastAsia="Arial" w:hAnsi="Arial" w:cs="Arial"/>
          <w:b/>
          <w:bCs/>
          <w:sz w:val="24"/>
          <w:szCs w:val="24"/>
          <w:lang w:val="sr-Cyrl-RS"/>
        </w:rPr>
      </w:pPr>
    </w:p>
    <w:p w14:paraId="5E9F3CD5" w14:textId="77777777" w:rsidR="001151D2" w:rsidRDefault="001151D2" w:rsidP="001151D2">
      <w:pPr>
        <w:rPr>
          <w:rFonts w:ascii="Arial" w:eastAsia="Arial" w:hAnsi="Arial" w:cs="Arial"/>
          <w:b/>
          <w:bCs/>
          <w:sz w:val="24"/>
          <w:szCs w:val="24"/>
          <w:lang w:val="sr-Cyrl-RS"/>
        </w:rPr>
      </w:pPr>
    </w:p>
    <w:p w14:paraId="1DED96C4" w14:textId="77777777" w:rsidR="001151D2" w:rsidRDefault="001151D2" w:rsidP="001151D2">
      <w:pPr>
        <w:rPr>
          <w:rFonts w:ascii="Arial" w:eastAsia="Arial" w:hAnsi="Arial" w:cs="Arial"/>
          <w:b/>
          <w:bCs/>
          <w:sz w:val="24"/>
          <w:szCs w:val="24"/>
          <w:lang w:val="sr-Cyrl-RS"/>
        </w:rPr>
      </w:pPr>
    </w:p>
    <w:p w14:paraId="3EBD9972" w14:textId="77777777" w:rsidR="001151D2" w:rsidRDefault="001151D2" w:rsidP="001151D2">
      <w:pPr>
        <w:rPr>
          <w:rFonts w:ascii="Arial" w:eastAsia="Arial" w:hAnsi="Arial" w:cs="Arial"/>
          <w:b/>
          <w:bCs/>
          <w:sz w:val="24"/>
          <w:szCs w:val="24"/>
          <w:lang w:val="sr-Cyrl-RS"/>
        </w:rPr>
      </w:pPr>
    </w:p>
    <w:p w14:paraId="0AB485C1" w14:textId="77777777" w:rsidR="001151D2" w:rsidRDefault="001151D2" w:rsidP="001151D2">
      <w:pPr>
        <w:rPr>
          <w:rFonts w:ascii="Arial" w:eastAsia="Arial" w:hAnsi="Arial" w:cs="Arial"/>
          <w:b/>
          <w:bCs/>
          <w:sz w:val="24"/>
          <w:szCs w:val="24"/>
          <w:lang w:val="sr-Cyrl-RS"/>
        </w:rPr>
      </w:pPr>
    </w:p>
    <w:p w14:paraId="024CC5B0" w14:textId="77777777" w:rsidR="001151D2" w:rsidRDefault="001151D2" w:rsidP="001151D2">
      <w:pPr>
        <w:rPr>
          <w:rFonts w:ascii="Arial" w:eastAsia="Arial" w:hAnsi="Arial" w:cs="Arial"/>
          <w:b/>
          <w:bCs/>
          <w:sz w:val="24"/>
          <w:szCs w:val="24"/>
          <w:lang w:val="sr-Cyrl-RS"/>
        </w:rPr>
      </w:pPr>
    </w:p>
    <w:p w14:paraId="56489833" w14:textId="77777777" w:rsidR="001151D2" w:rsidRDefault="001151D2" w:rsidP="001151D2">
      <w:pPr>
        <w:rPr>
          <w:rFonts w:ascii="Arial" w:eastAsia="Arial" w:hAnsi="Arial" w:cs="Arial"/>
          <w:b/>
          <w:bCs/>
          <w:sz w:val="24"/>
          <w:szCs w:val="24"/>
          <w:lang w:val="sr-Cyrl-RS"/>
        </w:rPr>
      </w:pPr>
    </w:p>
    <w:p w14:paraId="2814C03F" w14:textId="77777777" w:rsidR="00E24D81" w:rsidRDefault="00E24D81" w:rsidP="00E24D81">
      <w:pPr>
        <w:pStyle w:val="Heading3"/>
        <w:numPr>
          <w:ilvl w:val="0"/>
          <w:numId w:val="0"/>
        </w:numPr>
        <w:rPr>
          <w:rFonts w:eastAsia="Arial"/>
          <w:lang w:val="sr-Cyrl-RS"/>
        </w:rPr>
      </w:pPr>
    </w:p>
    <w:p w14:paraId="3F1FE915" w14:textId="77777777" w:rsidR="00E24D81" w:rsidRDefault="00E24D81" w:rsidP="00E24D81">
      <w:pPr>
        <w:rPr>
          <w:rFonts w:eastAsia="Arial"/>
          <w:lang w:val="sr-Cyrl-RS"/>
        </w:rPr>
      </w:pPr>
    </w:p>
    <w:p w14:paraId="463DAD4F" w14:textId="77777777" w:rsidR="00E24D81" w:rsidRPr="00E24D81" w:rsidRDefault="00E24D81" w:rsidP="00E24D81">
      <w:pPr>
        <w:rPr>
          <w:rFonts w:eastAsia="Arial"/>
          <w:lang w:val="sr-Cyrl-RS"/>
        </w:rPr>
      </w:pPr>
    </w:p>
    <w:p w14:paraId="1DF8CC66" w14:textId="3C8090ED" w:rsidR="001151D2" w:rsidRDefault="001151D2" w:rsidP="00E24D81">
      <w:pPr>
        <w:pStyle w:val="Heading3"/>
        <w:numPr>
          <w:ilvl w:val="0"/>
          <w:numId w:val="0"/>
        </w:numPr>
        <w:ind w:left="2160"/>
        <w:rPr>
          <w:rFonts w:eastAsia="Arial"/>
          <w:lang w:val="sr-Cyrl-RS"/>
        </w:rPr>
      </w:pPr>
      <w:bookmarkStart w:id="26" w:name="_Toc44194925"/>
      <w:r>
        <w:rPr>
          <w:rFonts w:eastAsia="Arial"/>
          <w:lang w:val="sr-Cyrl-RS"/>
        </w:rPr>
        <w:lastRenderedPageBreak/>
        <w:t>3</w:t>
      </w:r>
      <w:r>
        <w:rPr>
          <w:rFonts w:eastAsia="Arial"/>
        </w:rPr>
        <w:t>.</w:t>
      </w:r>
      <w:r>
        <w:rPr>
          <w:rFonts w:eastAsia="Arial"/>
          <w:lang w:val="sr-Cyrl-RS"/>
        </w:rPr>
        <w:t>2</w:t>
      </w:r>
      <w:r>
        <w:rPr>
          <w:rFonts w:eastAsia="Arial"/>
        </w:rPr>
        <w:t>.</w:t>
      </w:r>
      <w:r>
        <w:rPr>
          <w:rFonts w:eastAsia="Arial"/>
          <w:lang w:val="sr-Cyrl-RS"/>
        </w:rPr>
        <w:t>2</w:t>
      </w:r>
      <w:r w:rsidRPr="2D89DB7B">
        <w:rPr>
          <w:rFonts w:eastAsia="Arial"/>
        </w:rPr>
        <w:t xml:space="preserve">  </w:t>
      </w:r>
      <w:r>
        <w:rPr>
          <w:rFonts w:eastAsia="Arial"/>
          <w:lang w:val="sr-Cyrl-RS"/>
        </w:rPr>
        <w:t>Приказ картона употребом личних података</w:t>
      </w:r>
      <w:bookmarkEnd w:id="26"/>
    </w:p>
    <w:p w14:paraId="09F5050F" w14:textId="77777777" w:rsidR="001151D2" w:rsidRDefault="001151D2" w:rsidP="001151D2">
      <w:pPr>
        <w:rPr>
          <w:rFonts w:ascii="Arial" w:eastAsia="Arial" w:hAnsi="Arial" w:cs="Arial"/>
          <w:b/>
          <w:bCs/>
          <w:sz w:val="24"/>
          <w:szCs w:val="24"/>
          <w:lang w:val="sr-Cyrl-RS"/>
        </w:rPr>
      </w:pPr>
    </w:p>
    <w:p w14:paraId="1AF211DF" w14:textId="64A56167" w:rsidR="001151D2" w:rsidRPr="001151D2" w:rsidRDefault="001151D2" w:rsidP="001151D2">
      <w:pPr>
        <w:rPr>
          <w:rFonts w:ascii="Arial" w:eastAsia="Arial" w:hAnsi="Arial" w:cs="Arial"/>
          <w:bCs/>
          <w:sz w:val="24"/>
          <w:szCs w:val="24"/>
          <w:lang w:val="sr-Cyrl-RS"/>
        </w:rPr>
      </w:pPr>
      <w:r>
        <w:rPr>
          <w:rFonts w:ascii="Arial" w:eastAsia="Arial" w:hAnsi="Arial" w:cs="Arial"/>
          <w:bCs/>
          <w:noProof/>
          <w:sz w:val="24"/>
          <w:szCs w:val="24"/>
        </w:rPr>
        <w:drawing>
          <wp:inline distT="0" distB="0" distL="0" distR="0" wp14:anchorId="37969AF0" wp14:editId="53ADE2DA">
            <wp:extent cx="6146800" cy="36849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ci.PNG"/>
                    <pic:cNvPicPr/>
                  </pic:nvPicPr>
                  <pic:blipFill>
                    <a:blip r:embed="rId33">
                      <a:extLst>
                        <a:ext uri="{28A0092B-C50C-407E-A947-70E740481C1C}">
                          <a14:useLocalDpi xmlns:a14="http://schemas.microsoft.com/office/drawing/2010/main" val="0"/>
                        </a:ext>
                      </a:extLst>
                    </a:blip>
                    <a:stretch>
                      <a:fillRect/>
                    </a:stretch>
                  </pic:blipFill>
                  <pic:spPr>
                    <a:xfrm>
                      <a:off x="0" y="0"/>
                      <a:ext cx="6146800" cy="3684905"/>
                    </a:xfrm>
                    <a:prstGeom prst="rect">
                      <a:avLst/>
                    </a:prstGeom>
                  </pic:spPr>
                </pic:pic>
              </a:graphicData>
            </a:graphic>
          </wp:inline>
        </w:drawing>
      </w:r>
    </w:p>
    <w:p w14:paraId="28AEB5ED" w14:textId="77777777" w:rsidR="001C0E31" w:rsidRDefault="001C0E31" w:rsidP="2D89DB7B">
      <w:pPr>
        <w:rPr>
          <w:sz w:val="24"/>
          <w:szCs w:val="24"/>
          <w:lang w:val="sr-Cyrl-RS"/>
        </w:rPr>
      </w:pPr>
    </w:p>
    <w:p w14:paraId="1FF09F49" w14:textId="04110A87" w:rsidR="001C0E31" w:rsidRDefault="001151D2" w:rsidP="00E24D81">
      <w:pPr>
        <w:jc w:val="both"/>
        <w:rPr>
          <w:sz w:val="24"/>
          <w:szCs w:val="24"/>
          <w:lang w:val="sr-Cyrl-RS"/>
        </w:rPr>
      </w:pPr>
      <w:r>
        <w:rPr>
          <w:sz w:val="24"/>
          <w:szCs w:val="24"/>
          <w:lang w:val="sr-Cyrl-RS"/>
        </w:rPr>
        <w:t>Прозор који се отвара намењен је пацијенту, који треба да унесе своје личне податке:</w:t>
      </w:r>
    </w:p>
    <w:p w14:paraId="2B44A8EB" w14:textId="7CF15ACC" w:rsidR="001151D2" w:rsidRDefault="001151D2" w:rsidP="00E24D81">
      <w:pPr>
        <w:pStyle w:val="ListParagraph"/>
        <w:numPr>
          <w:ilvl w:val="0"/>
          <w:numId w:val="6"/>
        </w:numPr>
        <w:jc w:val="both"/>
        <w:rPr>
          <w:sz w:val="24"/>
          <w:szCs w:val="24"/>
          <w:lang w:val="sr-Cyrl-RS"/>
        </w:rPr>
      </w:pPr>
      <w:r>
        <w:rPr>
          <w:sz w:val="24"/>
          <w:szCs w:val="24"/>
          <w:lang w:val="sr-Cyrl-RS"/>
        </w:rPr>
        <w:t>Пацијент уноси јединствени идентификатор свог картона;</w:t>
      </w:r>
    </w:p>
    <w:p w14:paraId="6CAE7CA9" w14:textId="617BF7F2" w:rsidR="001151D2" w:rsidRDefault="001151D2" w:rsidP="00E24D81">
      <w:pPr>
        <w:pStyle w:val="ListParagraph"/>
        <w:numPr>
          <w:ilvl w:val="0"/>
          <w:numId w:val="6"/>
        </w:numPr>
        <w:jc w:val="both"/>
        <w:rPr>
          <w:sz w:val="24"/>
          <w:szCs w:val="24"/>
          <w:lang w:val="sr-Cyrl-RS"/>
        </w:rPr>
      </w:pPr>
      <w:r>
        <w:rPr>
          <w:sz w:val="24"/>
          <w:szCs w:val="24"/>
          <w:lang w:val="sr-Cyrl-RS"/>
        </w:rPr>
        <w:t>Пацијент уноси своју шифру</w:t>
      </w:r>
    </w:p>
    <w:p w14:paraId="52354A9B" w14:textId="532A260C" w:rsidR="001151D2" w:rsidRDefault="001151D2" w:rsidP="00E24D81">
      <w:pPr>
        <w:jc w:val="both"/>
        <w:rPr>
          <w:sz w:val="24"/>
          <w:szCs w:val="24"/>
          <w:lang w:val="sr-Cyrl-RS"/>
        </w:rPr>
      </w:pPr>
      <w:r>
        <w:rPr>
          <w:sz w:val="24"/>
          <w:szCs w:val="24"/>
          <w:lang w:val="sr-Cyrl-RS"/>
        </w:rPr>
        <w:t xml:space="preserve">Уколико су подаци исправни, приказаће Вам се преглед здравственог картона пацијента, </w:t>
      </w:r>
    </w:p>
    <w:p w14:paraId="1FE945DE" w14:textId="21D65E42" w:rsidR="001151D2" w:rsidRDefault="001151D2" w:rsidP="00E24D81">
      <w:pPr>
        <w:jc w:val="both"/>
        <w:rPr>
          <w:sz w:val="24"/>
          <w:szCs w:val="24"/>
          <w:lang w:val="sr-Cyrl-RS"/>
        </w:rPr>
      </w:pPr>
      <w:r>
        <w:rPr>
          <w:sz w:val="24"/>
          <w:szCs w:val="24"/>
          <w:lang w:val="sr-Cyrl-RS"/>
        </w:rPr>
        <w:t>у супротном, пацијент ће бити обавештен о неисправности података које је унео.</w:t>
      </w:r>
    </w:p>
    <w:p w14:paraId="3EB12303" w14:textId="03166BB5" w:rsidR="00B7735F" w:rsidRDefault="00B7735F" w:rsidP="00E24D81">
      <w:pPr>
        <w:jc w:val="both"/>
        <w:rPr>
          <w:sz w:val="24"/>
          <w:szCs w:val="24"/>
          <w:lang w:val="sr-Cyrl-RS"/>
        </w:rPr>
      </w:pPr>
      <w:r>
        <w:rPr>
          <w:sz w:val="24"/>
          <w:szCs w:val="24"/>
          <w:lang w:val="sr-Cyrl-RS"/>
        </w:rPr>
        <w:t>Због поверљивости података, након оваквог приступа, нова шифра ће бити послата пацијенту на адресу његове електронске поште.</w:t>
      </w:r>
    </w:p>
    <w:p w14:paraId="4B91577E" w14:textId="77777777" w:rsidR="001151D2" w:rsidRDefault="001151D2" w:rsidP="001151D2">
      <w:pPr>
        <w:rPr>
          <w:sz w:val="24"/>
          <w:szCs w:val="24"/>
          <w:lang w:val="sr-Cyrl-RS"/>
        </w:rPr>
      </w:pPr>
    </w:p>
    <w:p w14:paraId="246E39DF" w14:textId="77777777" w:rsidR="001151D2" w:rsidRDefault="001151D2" w:rsidP="001151D2">
      <w:pPr>
        <w:rPr>
          <w:rFonts w:ascii="Arial" w:eastAsia="Arial" w:hAnsi="Arial" w:cs="Arial"/>
          <w:b/>
          <w:bCs/>
          <w:sz w:val="24"/>
          <w:szCs w:val="24"/>
          <w:lang w:val="sr-Cyrl-RS"/>
        </w:rPr>
      </w:pPr>
    </w:p>
    <w:p w14:paraId="48AF1AB8" w14:textId="77777777" w:rsidR="001151D2" w:rsidRDefault="001151D2" w:rsidP="001151D2">
      <w:pPr>
        <w:rPr>
          <w:rFonts w:ascii="Arial" w:eastAsia="Arial" w:hAnsi="Arial" w:cs="Arial"/>
          <w:b/>
          <w:bCs/>
          <w:sz w:val="24"/>
          <w:szCs w:val="24"/>
          <w:lang w:val="sr-Cyrl-RS"/>
        </w:rPr>
      </w:pPr>
    </w:p>
    <w:p w14:paraId="00A0F3BE" w14:textId="77777777" w:rsidR="001151D2" w:rsidRDefault="001151D2" w:rsidP="001151D2">
      <w:pPr>
        <w:rPr>
          <w:rFonts w:ascii="Arial" w:eastAsia="Arial" w:hAnsi="Arial" w:cs="Arial"/>
          <w:b/>
          <w:bCs/>
          <w:sz w:val="24"/>
          <w:szCs w:val="24"/>
          <w:lang w:val="sr-Cyrl-RS"/>
        </w:rPr>
      </w:pPr>
    </w:p>
    <w:p w14:paraId="39B36CE8" w14:textId="77777777" w:rsidR="001151D2" w:rsidRDefault="001151D2" w:rsidP="001151D2">
      <w:pPr>
        <w:rPr>
          <w:rFonts w:ascii="Arial" w:eastAsia="Arial" w:hAnsi="Arial" w:cs="Arial"/>
          <w:b/>
          <w:bCs/>
          <w:sz w:val="24"/>
          <w:szCs w:val="24"/>
          <w:lang w:val="sr-Cyrl-RS"/>
        </w:rPr>
      </w:pPr>
    </w:p>
    <w:p w14:paraId="3365D28E" w14:textId="77777777" w:rsidR="001151D2" w:rsidRDefault="001151D2" w:rsidP="001151D2">
      <w:pPr>
        <w:rPr>
          <w:rFonts w:ascii="Arial" w:eastAsia="Arial" w:hAnsi="Arial" w:cs="Arial"/>
          <w:b/>
          <w:bCs/>
          <w:sz w:val="24"/>
          <w:szCs w:val="24"/>
          <w:lang w:val="sr-Cyrl-RS"/>
        </w:rPr>
      </w:pPr>
    </w:p>
    <w:p w14:paraId="644B6175" w14:textId="77777777" w:rsidR="001151D2" w:rsidRDefault="001151D2" w:rsidP="001151D2">
      <w:pPr>
        <w:rPr>
          <w:rFonts w:ascii="Arial" w:eastAsia="Arial" w:hAnsi="Arial" w:cs="Arial"/>
          <w:b/>
          <w:bCs/>
          <w:sz w:val="24"/>
          <w:szCs w:val="24"/>
          <w:lang w:val="sr-Cyrl-RS"/>
        </w:rPr>
      </w:pPr>
    </w:p>
    <w:p w14:paraId="3AE6B778" w14:textId="77777777" w:rsidR="001151D2" w:rsidRDefault="001151D2" w:rsidP="001151D2">
      <w:pPr>
        <w:rPr>
          <w:rFonts w:ascii="Arial" w:eastAsia="Arial" w:hAnsi="Arial" w:cs="Arial"/>
          <w:b/>
          <w:bCs/>
          <w:sz w:val="24"/>
          <w:szCs w:val="24"/>
          <w:lang w:val="sr-Cyrl-RS"/>
        </w:rPr>
      </w:pPr>
    </w:p>
    <w:p w14:paraId="40195AFF" w14:textId="77777777" w:rsidR="001151D2" w:rsidRDefault="001151D2" w:rsidP="001151D2">
      <w:pPr>
        <w:rPr>
          <w:rFonts w:ascii="Arial" w:eastAsia="Arial" w:hAnsi="Arial" w:cs="Arial"/>
          <w:b/>
          <w:bCs/>
          <w:sz w:val="24"/>
          <w:szCs w:val="24"/>
          <w:lang w:val="sr-Cyrl-RS"/>
        </w:rPr>
      </w:pPr>
    </w:p>
    <w:p w14:paraId="27C4D1C3" w14:textId="77777777" w:rsidR="001151D2" w:rsidRDefault="001151D2" w:rsidP="001151D2">
      <w:pPr>
        <w:rPr>
          <w:rFonts w:ascii="Arial" w:eastAsia="Arial" w:hAnsi="Arial" w:cs="Arial"/>
          <w:b/>
          <w:bCs/>
          <w:sz w:val="24"/>
          <w:szCs w:val="24"/>
          <w:lang w:val="sr-Cyrl-RS"/>
        </w:rPr>
      </w:pPr>
    </w:p>
    <w:p w14:paraId="44AFF99C" w14:textId="77777777" w:rsidR="001151D2" w:rsidRDefault="001151D2" w:rsidP="001151D2">
      <w:pPr>
        <w:rPr>
          <w:rFonts w:ascii="Arial" w:eastAsia="Arial" w:hAnsi="Arial" w:cs="Arial"/>
          <w:b/>
          <w:bCs/>
          <w:sz w:val="24"/>
          <w:szCs w:val="24"/>
          <w:lang w:val="sr-Cyrl-RS"/>
        </w:rPr>
      </w:pPr>
    </w:p>
    <w:p w14:paraId="2E07B25C" w14:textId="77777777" w:rsidR="001151D2" w:rsidRDefault="001151D2" w:rsidP="001151D2">
      <w:pPr>
        <w:rPr>
          <w:rFonts w:ascii="Arial" w:eastAsia="Arial" w:hAnsi="Arial" w:cs="Arial"/>
          <w:b/>
          <w:bCs/>
          <w:sz w:val="24"/>
          <w:szCs w:val="24"/>
          <w:lang w:val="sr-Cyrl-RS"/>
        </w:rPr>
      </w:pPr>
    </w:p>
    <w:p w14:paraId="78524158" w14:textId="77777777" w:rsidR="001151D2" w:rsidRDefault="001151D2" w:rsidP="001151D2">
      <w:pPr>
        <w:rPr>
          <w:rFonts w:ascii="Arial" w:eastAsia="Arial" w:hAnsi="Arial" w:cs="Arial"/>
          <w:b/>
          <w:bCs/>
          <w:sz w:val="24"/>
          <w:szCs w:val="24"/>
          <w:lang w:val="sr-Cyrl-RS"/>
        </w:rPr>
      </w:pPr>
    </w:p>
    <w:p w14:paraId="06A1C994" w14:textId="77777777" w:rsidR="001151D2" w:rsidRDefault="001151D2" w:rsidP="001151D2">
      <w:pPr>
        <w:rPr>
          <w:rFonts w:ascii="Arial" w:eastAsia="Arial" w:hAnsi="Arial" w:cs="Arial"/>
          <w:b/>
          <w:bCs/>
          <w:sz w:val="24"/>
          <w:szCs w:val="24"/>
          <w:lang w:val="sr-Cyrl-RS"/>
        </w:rPr>
      </w:pPr>
    </w:p>
    <w:p w14:paraId="488523F3" w14:textId="77777777" w:rsidR="001151D2" w:rsidRDefault="001151D2" w:rsidP="001151D2">
      <w:pPr>
        <w:rPr>
          <w:rFonts w:ascii="Arial" w:eastAsia="Arial" w:hAnsi="Arial" w:cs="Arial"/>
          <w:b/>
          <w:bCs/>
          <w:sz w:val="24"/>
          <w:szCs w:val="24"/>
          <w:lang w:val="sr-Cyrl-RS"/>
        </w:rPr>
      </w:pPr>
    </w:p>
    <w:p w14:paraId="33AED716" w14:textId="3B1C5211" w:rsidR="001151D2" w:rsidRDefault="001151D2" w:rsidP="00E24D81">
      <w:pPr>
        <w:pStyle w:val="Heading3"/>
        <w:numPr>
          <w:ilvl w:val="0"/>
          <w:numId w:val="0"/>
        </w:numPr>
        <w:ind w:left="2160"/>
        <w:jc w:val="both"/>
        <w:rPr>
          <w:rFonts w:eastAsia="Arial"/>
          <w:lang w:val="sr-Cyrl-RS"/>
        </w:rPr>
      </w:pPr>
      <w:bookmarkStart w:id="27" w:name="_Toc44194926"/>
      <w:r>
        <w:rPr>
          <w:rFonts w:eastAsia="Arial"/>
          <w:lang w:val="sr-Cyrl-RS"/>
        </w:rPr>
        <w:lastRenderedPageBreak/>
        <w:t>3</w:t>
      </w:r>
      <w:r>
        <w:rPr>
          <w:rFonts w:eastAsia="Arial"/>
        </w:rPr>
        <w:t>.</w:t>
      </w:r>
      <w:r>
        <w:rPr>
          <w:rFonts w:eastAsia="Arial"/>
          <w:lang w:val="sr-Cyrl-RS"/>
        </w:rPr>
        <w:t>2</w:t>
      </w:r>
      <w:r>
        <w:rPr>
          <w:rFonts w:eastAsia="Arial"/>
        </w:rPr>
        <w:t>.</w:t>
      </w:r>
      <w:r>
        <w:rPr>
          <w:rFonts w:eastAsia="Arial"/>
          <w:lang w:val="sr-Cyrl-RS"/>
        </w:rPr>
        <w:t>3</w:t>
      </w:r>
      <w:r w:rsidRPr="2D89DB7B">
        <w:rPr>
          <w:rFonts w:eastAsia="Arial"/>
        </w:rPr>
        <w:t xml:space="preserve">  </w:t>
      </w:r>
      <w:r>
        <w:rPr>
          <w:rFonts w:eastAsia="Arial"/>
          <w:lang w:val="sr-Cyrl-RS"/>
        </w:rPr>
        <w:t>Ургентни приступ</w:t>
      </w:r>
      <w:bookmarkEnd w:id="27"/>
    </w:p>
    <w:p w14:paraId="64B2BDC5" w14:textId="77777777" w:rsidR="001151D2" w:rsidRDefault="001151D2" w:rsidP="001151D2">
      <w:pPr>
        <w:rPr>
          <w:rFonts w:ascii="Arial" w:eastAsia="Arial" w:hAnsi="Arial" w:cs="Arial"/>
          <w:b/>
          <w:bCs/>
          <w:sz w:val="24"/>
          <w:szCs w:val="24"/>
          <w:lang w:val="sr-Cyrl-RS"/>
        </w:rPr>
      </w:pPr>
    </w:p>
    <w:p w14:paraId="4D6EA476" w14:textId="539046DE" w:rsidR="001151D2" w:rsidRDefault="001151D2" w:rsidP="001151D2">
      <w:pPr>
        <w:rPr>
          <w:rFonts w:ascii="Arial" w:eastAsia="Arial" w:hAnsi="Arial" w:cs="Arial"/>
          <w:b/>
          <w:bCs/>
          <w:sz w:val="24"/>
          <w:szCs w:val="24"/>
          <w:lang w:val="sr-Cyrl-RS"/>
        </w:rPr>
      </w:pPr>
      <w:r>
        <w:rPr>
          <w:rFonts w:ascii="Arial" w:eastAsia="Arial" w:hAnsi="Arial" w:cs="Arial"/>
          <w:b/>
          <w:bCs/>
          <w:noProof/>
          <w:sz w:val="24"/>
          <w:szCs w:val="24"/>
        </w:rPr>
        <w:drawing>
          <wp:inline distT="0" distB="0" distL="0" distR="0" wp14:anchorId="60FB85F8" wp14:editId="48F06067">
            <wp:extent cx="6146800" cy="387921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gentni.PNG"/>
                    <pic:cNvPicPr/>
                  </pic:nvPicPr>
                  <pic:blipFill>
                    <a:blip r:embed="rId34">
                      <a:extLst>
                        <a:ext uri="{28A0092B-C50C-407E-A947-70E740481C1C}">
                          <a14:useLocalDpi xmlns:a14="http://schemas.microsoft.com/office/drawing/2010/main" val="0"/>
                        </a:ext>
                      </a:extLst>
                    </a:blip>
                    <a:stretch>
                      <a:fillRect/>
                    </a:stretch>
                  </pic:blipFill>
                  <pic:spPr>
                    <a:xfrm>
                      <a:off x="0" y="0"/>
                      <a:ext cx="6146800" cy="3879215"/>
                    </a:xfrm>
                    <a:prstGeom prst="rect">
                      <a:avLst/>
                    </a:prstGeom>
                  </pic:spPr>
                </pic:pic>
              </a:graphicData>
            </a:graphic>
          </wp:inline>
        </w:drawing>
      </w:r>
    </w:p>
    <w:p w14:paraId="37EAC984" w14:textId="77777777" w:rsidR="001151D2" w:rsidRDefault="001151D2" w:rsidP="001151D2">
      <w:pPr>
        <w:rPr>
          <w:sz w:val="24"/>
          <w:szCs w:val="24"/>
          <w:lang w:val="sr-Cyrl-RS"/>
        </w:rPr>
      </w:pPr>
    </w:p>
    <w:p w14:paraId="4541A7FE" w14:textId="3C31933C" w:rsidR="001151D2" w:rsidRDefault="001151D2" w:rsidP="00E24D81">
      <w:pPr>
        <w:jc w:val="both"/>
        <w:rPr>
          <w:sz w:val="24"/>
          <w:szCs w:val="24"/>
          <w:lang w:val="sr-Cyrl-RS"/>
        </w:rPr>
      </w:pPr>
      <w:r>
        <w:rPr>
          <w:sz w:val="24"/>
          <w:szCs w:val="24"/>
          <w:lang w:val="sr-Cyrl-RS"/>
        </w:rPr>
        <w:t>Овај приступ здравственом картону треба користити у хитним случајевима, када пацијент није у могућности да комуницира.</w:t>
      </w:r>
    </w:p>
    <w:p w14:paraId="741A9E23" w14:textId="099CE361" w:rsidR="001151D2" w:rsidRDefault="001151D2" w:rsidP="00E24D81">
      <w:pPr>
        <w:pStyle w:val="ListParagraph"/>
        <w:numPr>
          <w:ilvl w:val="0"/>
          <w:numId w:val="8"/>
        </w:numPr>
        <w:jc w:val="both"/>
        <w:rPr>
          <w:sz w:val="24"/>
          <w:szCs w:val="24"/>
          <w:lang w:val="sr-Cyrl-RS"/>
        </w:rPr>
      </w:pPr>
      <w:r>
        <w:rPr>
          <w:sz w:val="24"/>
          <w:szCs w:val="24"/>
          <w:lang w:val="sr-Cyrl-RS"/>
        </w:rPr>
        <w:t>Унесите</w:t>
      </w:r>
      <w:r w:rsidR="00B7735F">
        <w:rPr>
          <w:sz w:val="24"/>
          <w:szCs w:val="24"/>
          <w:lang w:val="sr-Cyrl-RS"/>
        </w:rPr>
        <w:t xml:space="preserve"> јединствени</w:t>
      </w:r>
      <w:r>
        <w:rPr>
          <w:sz w:val="24"/>
          <w:szCs w:val="24"/>
          <w:lang w:val="sr-Cyrl-RS"/>
        </w:rPr>
        <w:t xml:space="preserve"> идентификатор</w:t>
      </w:r>
      <w:r w:rsidR="00B7735F">
        <w:rPr>
          <w:sz w:val="24"/>
          <w:szCs w:val="24"/>
          <w:lang w:val="sr-Cyrl-RS"/>
        </w:rPr>
        <w:t xml:space="preserve"> здравственог</w:t>
      </w:r>
      <w:r>
        <w:rPr>
          <w:sz w:val="24"/>
          <w:szCs w:val="24"/>
          <w:lang w:val="sr-Cyrl-RS"/>
        </w:rPr>
        <w:t xml:space="preserve"> картона пацијента (</w:t>
      </w:r>
      <w:r w:rsidR="00B7735F">
        <w:rPr>
          <w:sz w:val="24"/>
          <w:szCs w:val="24"/>
          <w:lang w:val="sr-Cyrl-RS"/>
        </w:rPr>
        <w:t>можете га прочитати са његове картице);</w:t>
      </w:r>
    </w:p>
    <w:p w14:paraId="30997150" w14:textId="32C2B8BA" w:rsidR="00B7735F" w:rsidRDefault="00B7735F" w:rsidP="00E24D81">
      <w:pPr>
        <w:pStyle w:val="ListParagraph"/>
        <w:numPr>
          <w:ilvl w:val="0"/>
          <w:numId w:val="8"/>
        </w:numPr>
        <w:jc w:val="both"/>
        <w:rPr>
          <w:sz w:val="24"/>
          <w:szCs w:val="24"/>
          <w:lang w:val="sr-Cyrl-RS"/>
        </w:rPr>
      </w:pPr>
      <w:r>
        <w:rPr>
          <w:sz w:val="24"/>
          <w:szCs w:val="24"/>
          <w:lang w:val="sr-Cyrl-RS"/>
        </w:rPr>
        <w:t>Унесите Вашу специјалну шифру, коју сте одабрали при првом увођењу овог система на Ваше радно место.</w:t>
      </w:r>
    </w:p>
    <w:p w14:paraId="0E2EC185" w14:textId="7067A760" w:rsidR="00B7735F" w:rsidRDefault="00B7735F" w:rsidP="00E24D81">
      <w:pPr>
        <w:jc w:val="both"/>
        <w:rPr>
          <w:sz w:val="24"/>
          <w:szCs w:val="24"/>
          <w:lang w:val="sr-Cyrl-RS"/>
        </w:rPr>
      </w:pPr>
      <w:r>
        <w:rPr>
          <w:sz w:val="24"/>
          <w:szCs w:val="24"/>
          <w:lang w:val="sr-Cyrl-RS"/>
        </w:rPr>
        <w:t>Уколико сте унели исправне податке, приказаће Вам се преглед здравственог картона пацијента. У супротном, бићете обавештени о неисправности података. У том случају, поновите горепоменуту акцију.</w:t>
      </w:r>
    </w:p>
    <w:p w14:paraId="6FDA58A3" w14:textId="77777777" w:rsidR="0029367F" w:rsidRDefault="0029367F" w:rsidP="00B7735F">
      <w:pPr>
        <w:rPr>
          <w:sz w:val="24"/>
          <w:szCs w:val="24"/>
          <w:lang w:val="sr-Cyrl-RS"/>
        </w:rPr>
      </w:pPr>
    </w:p>
    <w:p w14:paraId="26874679" w14:textId="77777777" w:rsidR="0029367F" w:rsidRDefault="0029367F" w:rsidP="00B7735F">
      <w:pPr>
        <w:rPr>
          <w:sz w:val="24"/>
          <w:szCs w:val="24"/>
          <w:lang w:val="sr-Cyrl-RS"/>
        </w:rPr>
      </w:pPr>
    </w:p>
    <w:p w14:paraId="2EA760F5" w14:textId="77777777" w:rsidR="0029367F" w:rsidRDefault="0029367F" w:rsidP="00B7735F">
      <w:pPr>
        <w:rPr>
          <w:sz w:val="24"/>
          <w:szCs w:val="24"/>
          <w:lang w:val="sr-Cyrl-RS"/>
        </w:rPr>
      </w:pPr>
    </w:p>
    <w:p w14:paraId="663F580A" w14:textId="77777777" w:rsidR="0029367F" w:rsidRDefault="0029367F" w:rsidP="00B7735F">
      <w:pPr>
        <w:rPr>
          <w:sz w:val="24"/>
          <w:szCs w:val="24"/>
          <w:lang w:val="sr-Cyrl-RS"/>
        </w:rPr>
      </w:pPr>
    </w:p>
    <w:p w14:paraId="27216AF3" w14:textId="77777777" w:rsidR="0029367F" w:rsidRDefault="0029367F" w:rsidP="00B7735F">
      <w:pPr>
        <w:rPr>
          <w:sz w:val="24"/>
          <w:szCs w:val="24"/>
          <w:lang w:val="sr-Cyrl-RS"/>
        </w:rPr>
      </w:pPr>
    </w:p>
    <w:p w14:paraId="4810B4A8" w14:textId="77777777" w:rsidR="0029367F" w:rsidRDefault="0029367F" w:rsidP="00B7735F">
      <w:pPr>
        <w:rPr>
          <w:sz w:val="24"/>
          <w:szCs w:val="24"/>
          <w:lang w:val="sr-Cyrl-RS"/>
        </w:rPr>
      </w:pPr>
    </w:p>
    <w:p w14:paraId="43EF7CB4" w14:textId="77777777" w:rsidR="0029367F" w:rsidRDefault="0029367F" w:rsidP="00B7735F">
      <w:pPr>
        <w:rPr>
          <w:sz w:val="24"/>
          <w:szCs w:val="24"/>
          <w:lang w:val="sr-Cyrl-RS"/>
        </w:rPr>
      </w:pPr>
    </w:p>
    <w:p w14:paraId="558FDFE7" w14:textId="77777777" w:rsidR="0029367F" w:rsidRDefault="0029367F" w:rsidP="00B7735F">
      <w:pPr>
        <w:rPr>
          <w:sz w:val="24"/>
          <w:szCs w:val="24"/>
          <w:lang w:val="sr-Cyrl-RS"/>
        </w:rPr>
      </w:pPr>
    </w:p>
    <w:p w14:paraId="0B8D8AF2" w14:textId="77777777" w:rsidR="0029367F" w:rsidRDefault="0029367F" w:rsidP="00B7735F">
      <w:pPr>
        <w:rPr>
          <w:sz w:val="24"/>
          <w:szCs w:val="24"/>
          <w:lang w:val="sr-Cyrl-RS"/>
        </w:rPr>
      </w:pPr>
    </w:p>
    <w:p w14:paraId="50181A37" w14:textId="77777777" w:rsidR="0029367F" w:rsidRDefault="0029367F" w:rsidP="00B7735F">
      <w:pPr>
        <w:rPr>
          <w:sz w:val="24"/>
          <w:szCs w:val="24"/>
          <w:lang w:val="sr-Cyrl-RS"/>
        </w:rPr>
      </w:pPr>
    </w:p>
    <w:p w14:paraId="7E3225F9" w14:textId="77777777" w:rsidR="00932C1E" w:rsidRDefault="00932C1E" w:rsidP="00B7735F">
      <w:pPr>
        <w:rPr>
          <w:sz w:val="24"/>
          <w:szCs w:val="24"/>
          <w:lang w:val="sr-Cyrl-RS"/>
        </w:rPr>
      </w:pPr>
    </w:p>
    <w:p w14:paraId="64E7BB5D" w14:textId="77777777" w:rsidR="00932C1E" w:rsidRDefault="00932C1E" w:rsidP="00B7735F">
      <w:pPr>
        <w:rPr>
          <w:sz w:val="24"/>
          <w:szCs w:val="24"/>
          <w:lang w:val="sr-Cyrl-RS"/>
        </w:rPr>
      </w:pPr>
    </w:p>
    <w:p w14:paraId="44C4809F" w14:textId="77777777" w:rsidR="00932C1E" w:rsidRDefault="00932C1E" w:rsidP="00B7735F">
      <w:pPr>
        <w:rPr>
          <w:sz w:val="24"/>
          <w:szCs w:val="24"/>
          <w:lang w:val="sr-Cyrl-RS"/>
        </w:rPr>
      </w:pPr>
    </w:p>
    <w:p w14:paraId="47B28194" w14:textId="1D2012E3" w:rsidR="0029367F" w:rsidRDefault="0029367F" w:rsidP="0082303D">
      <w:pPr>
        <w:pStyle w:val="Heading2"/>
        <w:numPr>
          <w:ilvl w:val="0"/>
          <w:numId w:val="0"/>
        </w:numPr>
        <w:ind w:left="1440"/>
        <w:rPr>
          <w:rFonts w:eastAsia="Arial"/>
          <w:lang w:val="sr-Cyrl-RS"/>
        </w:rPr>
      </w:pPr>
      <w:bookmarkStart w:id="28" w:name="_Toc44194927"/>
      <w:r>
        <w:rPr>
          <w:rFonts w:eastAsia="Arial"/>
          <w:lang w:val="sr-Cyrl-RS"/>
        </w:rPr>
        <w:lastRenderedPageBreak/>
        <w:t>3</w:t>
      </w:r>
      <w:r>
        <w:rPr>
          <w:rFonts w:eastAsia="Arial"/>
        </w:rPr>
        <w:t>.</w:t>
      </w:r>
      <w:r>
        <w:rPr>
          <w:rFonts w:eastAsia="Arial"/>
          <w:lang w:val="sr-Cyrl-RS"/>
        </w:rPr>
        <w:t>3</w:t>
      </w:r>
      <w:r>
        <w:rPr>
          <w:rFonts w:eastAsia="Arial"/>
        </w:rPr>
        <w:t xml:space="preserve">    </w:t>
      </w:r>
      <w:r>
        <w:rPr>
          <w:rFonts w:eastAsia="Arial"/>
          <w:lang w:val="sr-Cyrl-RS"/>
        </w:rPr>
        <w:t>Преглед налога – здравствени радник</w:t>
      </w:r>
      <w:bookmarkEnd w:id="28"/>
    </w:p>
    <w:p w14:paraId="34257C58" w14:textId="77777777" w:rsidR="0029367F" w:rsidRDefault="0029367F" w:rsidP="00E24D81">
      <w:pPr>
        <w:jc w:val="both"/>
        <w:rPr>
          <w:rFonts w:ascii="Arial" w:eastAsia="Arial" w:hAnsi="Arial" w:cs="Arial"/>
          <w:b/>
          <w:sz w:val="28"/>
          <w:szCs w:val="28"/>
          <w:lang w:val="sr-Cyrl-RS"/>
        </w:rPr>
      </w:pPr>
    </w:p>
    <w:p w14:paraId="72815CE9" w14:textId="5CD55B12" w:rsidR="0029367F" w:rsidRDefault="0029367F" w:rsidP="00E24D81">
      <w:pPr>
        <w:jc w:val="both"/>
        <w:rPr>
          <w:rFonts w:eastAsia="Arial"/>
          <w:sz w:val="24"/>
          <w:szCs w:val="24"/>
          <w:lang w:val="sr-Cyrl-RS"/>
        </w:rPr>
      </w:pPr>
      <w:r>
        <w:rPr>
          <w:rFonts w:eastAsia="Arial"/>
          <w:sz w:val="24"/>
          <w:szCs w:val="24"/>
          <w:lang w:val="sr-Cyrl-RS"/>
        </w:rPr>
        <w:t>Након откључавања здравственог картона пацијента, приказаће Вам се интерактивни мени који представља сам картон. С леве стране се налази мени за навигацију, док се у средини прозора налазе све потребне информације. Основни подаци се приказују при првом учитавању странице.</w:t>
      </w:r>
    </w:p>
    <w:p w14:paraId="416F217E" w14:textId="77777777" w:rsidR="0029367F" w:rsidRDefault="0029367F" w:rsidP="00B7735F">
      <w:pPr>
        <w:rPr>
          <w:rFonts w:eastAsia="Arial"/>
          <w:sz w:val="24"/>
          <w:szCs w:val="24"/>
          <w:lang w:val="sr-Cyrl-RS"/>
        </w:rPr>
      </w:pPr>
    </w:p>
    <w:p w14:paraId="601E9395" w14:textId="2B276D76" w:rsidR="0029367F" w:rsidRDefault="0029367F" w:rsidP="0082303D">
      <w:pPr>
        <w:pStyle w:val="Heading3"/>
        <w:numPr>
          <w:ilvl w:val="0"/>
          <w:numId w:val="0"/>
        </w:numPr>
        <w:ind w:left="2160"/>
        <w:rPr>
          <w:rFonts w:eastAsia="Arial"/>
          <w:lang w:val="sr-Cyrl-RS"/>
        </w:rPr>
      </w:pPr>
      <w:bookmarkStart w:id="29" w:name="_Toc44194928"/>
      <w:r>
        <w:rPr>
          <w:rFonts w:eastAsia="Arial"/>
          <w:lang w:val="sr-Cyrl-RS"/>
        </w:rPr>
        <w:t>3</w:t>
      </w:r>
      <w:r>
        <w:rPr>
          <w:rFonts w:eastAsia="Arial"/>
        </w:rPr>
        <w:t>.</w:t>
      </w:r>
      <w:r>
        <w:rPr>
          <w:rFonts w:eastAsia="Arial"/>
          <w:lang w:val="sr-Cyrl-RS"/>
        </w:rPr>
        <w:t>3</w:t>
      </w:r>
      <w:r w:rsidRPr="2D89DB7B">
        <w:rPr>
          <w:rFonts w:eastAsia="Arial"/>
        </w:rPr>
        <w:t xml:space="preserve">.1   </w:t>
      </w:r>
      <w:r>
        <w:rPr>
          <w:rFonts w:eastAsia="Arial"/>
          <w:lang w:val="sr-Cyrl-RS"/>
        </w:rPr>
        <w:t>Преглед налога – основни подаци</w:t>
      </w:r>
      <w:bookmarkEnd w:id="29"/>
    </w:p>
    <w:p w14:paraId="36952A80" w14:textId="77777777" w:rsidR="0029367F" w:rsidRDefault="0029367F" w:rsidP="00B7735F">
      <w:pPr>
        <w:rPr>
          <w:sz w:val="24"/>
          <w:szCs w:val="24"/>
          <w:lang w:val="sr-Cyrl-RS"/>
        </w:rPr>
      </w:pPr>
    </w:p>
    <w:p w14:paraId="229F0828" w14:textId="4BE89845" w:rsidR="0029367F" w:rsidRPr="0029367F" w:rsidRDefault="0029367F" w:rsidP="00B7735F">
      <w:pPr>
        <w:rPr>
          <w:sz w:val="24"/>
          <w:szCs w:val="24"/>
          <w:lang w:val="sr-Cyrl-RS"/>
        </w:rPr>
      </w:pPr>
      <w:r>
        <w:rPr>
          <w:noProof/>
          <w:sz w:val="24"/>
          <w:szCs w:val="24"/>
        </w:rPr>
        <w:drawing>
          <wp:inline distT="0" distB="0" distL="0" distR="0" wp14:anchorId="352676FE" wp14:editId="25256E41">
            <wp:extent cx="6146800" cy="32454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n_le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46800" cy="3245485"/>
                    </a:xfrm>
                    <a:prstGeom prst="rect">
                      <a:avLst/>
                    </a:prstGeom>
                  </pic:spPr>
                </pic:pic>
              </a:graphicData>
            </a:graphic>
          </wp:inline>
        </w:drawing>
      </w:r>
    </w:p>
    <w:p w14:paraId="02D6895A" w14:textId="77777777" w:rsidR="001151D2" w:rsidRDefault="001151D2" w:rsidP="001151D2">
      <w:pPr>
        <w:rPr>
          <w:sz w:val="24"/>
          <w:szCs w:val="24"/>
          <w:lang w:val="sr-Cyrl-RS"/>
        </w:rPr>
      </w:pPr>
    </w:p>
    <w:p w14:paraId="7B5FFF82" w14:textId="789A0DE0" w:rsidR="001151D2" w:rsidRDefault="0029367F" w:rsidP="00E24D81">
      <w:pPr>
        <w:jc w:val="both"/>
        <w:rPr>
          <w:sz w:val="24"/>
          <w:szCs w:val="24"/>
          <w:lang w:val="sr-Cyrl-RS"/>
        </w:rPr>
      </w:pPr>
      <w:r>
        <w:rPr>
          <w:sz w:val="24"/>
          <w:szCs w:val="24"/>
          <w:lang w:val="sr-Cyrl-RS"/>
        </w:rPr>
        <w:t>Одабиром опције „Основни подаци“, у прозору ће Вам се приказати</w:t>
      </w:r>
      <w:r w:rsidR="00932C1E">
        <w:rPr>
          <w:sz w:val="24"/>
          <w:szCs w:val="24"/>
          <w:lang w:val="sr-Cyrl-RS"/>
        </w:rPr>
        <w:t xml:space="preserve"> лични подаци пацијента.</w:t>
      </w:r>
    </w:p>
    <w:p w14:paraId="418724C2" w14:textId="2715CD65" w:rsidR="00932C1E" w:rsidRDefault="00932C1E" w:rsidP="00E24D81">
      <w:pPr>
        <w:jc w:val="both"/>
        <w:rPr>
          <w:sz w:val="24"/>
          <w:szCs w:val="24"/>
          <w:lang w:val="sr-Cyrl-RS"/>
        </w:rPr>
      </w:pPr>
      <w:r>
        <w:rPr>
          <w:sz w:val="24"/>
          <w:szCs w:val="24"/>
          <w:lang w:val="sr-Cyrl-RS"/>
        </w:rPr>
        <w:t>Приказују се следећи подаци: име, презиме, адреса електронске поште, пол</w:t>
      </w:r>
      <w:r w:rsidR="00E4702D">
        <w:rPr>
          <w:sz w:val="24"/>
          <w:szCs w:val="24"/>
          <w:lang w:val="sr-Cyrl-RS"/>
        </w:rPr>
        <w:t xml:space="preserve"> и</w:t>
      </w:r>
      <w:r>
        <w:rPr>
          <w:sz w:val="24"/>
          <w:szCs w:val="24"/>
          <w:lang w:val="sr-Cyrl-RS"/>
        </w:rPr>
        <w:t xml:space="preserve"> датум рођења</w:t>
      </w:r>
      <w:r w:rsidR="00E4702D">
        <w:rPr>
          <w:sz w:val="24"/>
          <w:szCs w:val="24"/>
          <w:lang w:val="sr-Cyrl-RS"/>
        </w:rPr>
        <w:t xml:space="preserve"> пацијента. Такође се приказују и подаци о његовом тренутном пребивалишту, конкретно држава, град, адреса и поштански број.</w:t>
      </w:r>
    </w:p>
    <w:p w14:paraId="460FE3A6" w14:textId="2864F418" w:rsidR="000845D9" w:rsidRDefault="000845D9" w:rsidP="00E24D81">
      <w:pPr>
        <w:jc w:val="both"/>
        <w:rPr>
          <w:sz w:val="24"/>
          <w:szCs w:val="24"/>
          <w:lang w:val="sr-Cyrl-RS"/>
        </w:rPr>
      </w:pPr>
      <w:r>
        <w:rPr>
          <w:sz w:val="24"/>
          <w:szCs w:val="24"/>
          <w:lang w:val="sr-Cyrl-RS"/>
        </w:rPr>
        <w:t>Променљиви подаци се налазе у посебним пољима, и њих можете ажурирати уношењем новог податка. Притиском на дугме „Потврди промене“, ове промене ће се ажурирати и сачувати у бази података. Овакви подаци јесу:</w:t>
      </w:r>
      <w:r w:rsidRPr="000845D9">
        <w:rPr>
          <w:sz w:val="24"/>
          <w:szCs w:val="24"/>
          <w:lang w:val="sr-Cyrl-RS"/>
        </w:rPr>
        <w:t xml:space="preserve"> </w:t>
      </w:r>
      <w:r>
        <w:rPr>
          <w:sz w:val="24"/>
          <w:szCs w:val="24"/>
          <w:lang w:val="sr-Cyrl-RS"/>
        </w:rPr>
        <w:t>адреса електронске поште, држава, град, адреса и поштански број.</w:t>
      </w:r>
    </w:p>
    <w:p w14:paraId="3B1B7BB0" w14:textId="77777777" w:rsidR="000845D9" w:rsidRDefault="000845D9" w:rsidP="001151D2">
      <w:pPr>
        <w:rPr>
          <w:sz w:val="24"/>
          <w:szCs w:val="24"/>
          <w:lang w:val="sr-Cyrl-RS"/>
        </w:rPr>
      </w:pPr>
    </w:p>
    <w:p w14:paraId="574F0C8B" w14:textId="77777777" w:rsidR="000845D9" w:rsidRDefault="000845D9" w:rsidP="001151D2">
      <w:pPr>
        <w:rPr>
          <w:sz w:val="24"/>
          <w:szCs w:val="24"/>
          <w:lang w:val="sr-Cyrl-RS"/>
        </w:rPr>
      </w:pPr>
    </w:p>
    <w:p w14:paraId="0EA10DDC" w14:textId="77777777" w:rsidR="000845D9" w:rsidRDefault="000845D9" w:rsidP="001151D2">
      <w:pPr>
        <w:rPr>
          <w:sz w:val="24"/>
          <w:szCs w:val="24"/>
          <w:lang w:val="sr-Cyrl-RS"/>
        </w:rPr>
      </w:pPr>
    </w:p>
    <w:p w14:paraId="539D70D6" w14:textId="77777777" w:rsidR="000845D9" w:rsidRDefault="000845D9" w:rsidP="001151D2">
      <w:pPr>
        <w:rPr>
          <w:sz w:val="24"/>
          <w:szCs w:val="24"/>
          <w:lang w:val="sr-Cyrl-RS"/>
        </w:rPr>
      </w:pPr>
    </w:p>
    <w:p w14:paraId="59FE9942" w14:textId="77777777" w:rsidR="000845D9" w:rsidRDefault="000845D9" w:rsidP="001151D2">
      <w:pPr>
        <w:rPr>
          <w:sz w:val="24"/>
          <w:szCs w:val="24"/>
          <w:lang w:val="sr-Cyrl-RS"/>
        </w:rPr>
      </w:pPr>
    </w:p>
    <w:p w14:paraId="174A58D0" w14:textId="77777777" w:rsidR="000845D9" w:rsidRDefault="000845D9" w:rsidP="001151D2">
      <w:pPr>
        <w:rPr>
          <w:sz w:val="24"/>
          <w:szCs w:val="24"/>
          <w:lang w:val="sr-Cyrl-RS"/>
        </w:rPr>
      </w:pPr>
    </w:p>
    <w:p w14:paraId="1A3DE341" w14:textId="77777777" w:rsidR="000845D9" w:rsidRDefault="000845D9" w:rsidP="001151D2">
      <w:pPr>
        <w:rPr>
          <w:sz w:val="24"/>
          <w:szCs w:val="24"/>
          <w:lang w:val="sr-Cyrl-RS"/>
        </w:rPr>
      </w:pPr>
    </w:p>
    <w:p w14:paraId="5343F739" w14:textId="77777777" w:rsidR="000845D9" w:rsidRDefault="000845D9" w:rsidP="001151D2">
      <w:pPr>
        <w:rPr>
          <w:sz w:val="24"/>
          <w:szCs w:val="24"/>
          <w:lang w:val="sr-Cyrl-RS"/>
        </w:rPr>
      </w:pPr>
    </w:p>
    <w:p w14:paraId="717031E7" w14:textId="77777777" w:rsidR="000845D9" w:rsidRDefault="000845D9" w:rsidP="001151D2">
      <w:pPr>
        <w:rPr>
          <w:sz w:val="24"/>
          <w:szCs w:val="24"/>
          <w:lang w:val="sr-Cyrl-RS"/>
        </w:rPr>
      </w:pPr>
    </w:p>
    <w:p w14:paraId="7CFF0514" w14:textId="77777777" w:rsidR="000845D9" w:rsidRDefault="000845D9" w:rsidP="001151D2">
      <w:pPr>
        <w:rPr>
          <w:sz w:val="24"/>
          <w:szCs w:val="24"/>
          <w:lang w:val="sr-Cyrl-RS"/>
        </w:rPr>
      </w:pPr>
    </w:p>
    <w:p w14:paraId="4D6D2962" w14:textId="4B9B74BF" w:rsidR="000845D9" w:rsidRDefault="000845D9" w:rsidP="0082303D">
      <w:pPr>
        <w:pStyle w:val="Heading3"/>
        <w:numPr>
          <w:ilvl w:val="0"/>
          <w:numId w:val="0"/>
        </w:numPr>
        <w:ind w:left="2160"/>
        <w:rPr>
          <w:rFonts w:eastAsia="Arial"/>
          <w:lang w:val="sr-Cyrl-RS"/>
        </w:rPr>
      </w:pPr>
      <w:bookmarkStart w:id="30" w:name="_Toc44194929"/>
      <w:r>
        <w:rPr>
          <w:rFonts w:eastAsia="Arial"/>
          <w:lang w:val="sr-Cyrl-RS"/>
        </w:rPr>
        <w:lastRenderedPageBreak/>
        <w:t>3</w:t>
      </w:r>
      <w:r>
        <w:rPr>
          <w:rFonts w:eastAsia="Arial"/>
        </w:rPr>
        <w:t>.</w:t>
      </w:r>
      <w:r>
        <w:rPr>
          <w:rFonts w:eastAsia="Arial"/>
          <w:lang w:val="sr-Cyrl-RS"/>
        </w:rPr>
        <w:t>3</w:t>
      </w:r>
      <w:r>
        <w:rPr>
          <w:rFonts w:eastAsia="Arial"/>
        </w:rPr>
        <w:t>.</w:t>
      </w:r>
      <w:r>
        <w:rPr>
          <w:rFonts w:eastAsia="Arial"/>
          <w:lang w:val="sr-Cyrl-RS"/>
        </w:rPr>
        <w:t>2</w:t>
      </w:r>
      <w:r w:rsidRPr="2D89DB7B">
        <w:rPr>
          <w:rFonts w:eastAsia="Arial"/>
        </w:rPr>
        <w:t xml:space="preserve">   </w:t>
      </w:r>
      <w:r>
        <w:rPr>
          <w:rFonts w:eastAsia="Arial"/>
          <w:lang w:val="sr-Cyrl-RS"/>
        </w:rPr>
        <w:t>Преглед налога – историја болести и повреда</w:t>
      </w:r>
      <w:bookmarkEnd w:id="30"/>
    </w:p>
    <w:p w14:paraId="5E72DAF5" w14:textId="77777777" w:rsidR="000845D9" w:rsidRDefault="000845D9" w:rsidP="000845D9">
      <w:pPr>
        <w:rPr>
          <w:rFonts w:ascii="Arial" w:eastAsia="Arial" w:hAnsi="Arial" w:cs="Arial"/>
          <w:b/>
          <w:bCs/>
          <w:sz w:val="24"/>
          <w:szCs w:val="24"/>
          <w:lang w:val="sr-Cyrl-RS"/>
        </w:rPr>
      </w:pPr>
    </w:p>
    <w:p w14:paraId="25DAADB6" w14:textId="2956D15C" w:rsidR="000845D9" w:rsidRDefault="000845D9" w:rsidP="000845D9">
      <w:pPr>
        <w:rPr>
          <w:rFonts w:ascii="Arial" w:eastAsia="Arial" w:hAnsi="Arial" w:cs="Arial"/>
          <w:b/>
          <w:bCs/>
          <w:sz w:val="24"/>
          <w:szCs w:val="24"/>
          <w:lang w:val="sr-Cyrl-RS"/>
        </w:rPr>
      </w:pPr>
      <w:r>
        <w:rPr>
          <w:rFonts w:ascii="Arial" w:eastAsia="Arial" w:hAnsi="Arial" w:cs="Arial"/>
          <w:b/>
          <w:bCs/>
          <w:noProof/>
          <w:sz w:val="24"/>
          <w:szCs w:val="24"/>
        </w:rPr>
        <w:drawing>
          <wp:inline distT="0" distB="0" distL="0" distR="0" wp14:anchorId="02AA8A58" wp14:editId="2AE2BBE5">
            <wp:extent cx="6146800" cy="33953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_pov_lek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46800" cy="3395345"/>
                    </a:xfrm>
                    <a:prstGeom prst="rect">
                      <a:avLst/>
                    </a:prstGeom>
                  </pic:spPr>
                </pic:pic>
              </a:graphicData>
            </a:graphic>
          </wp:inline>
        </w:drawing>
      </w:r>
    </w:p>
    <w:p w14:paraId="43F4F870" w14:textId="77777777" w:rsidR="000845D9" w:rsidRDefault="000845D9" w:rsidP="001151D2">
      <w:pPr>
        <w:rPr>
          <w:sz w:val="24"/>
          <w:szCs w:val="24"/>
          <w:lang w:val="sr-Cyrl-RS"/>
        </w:rPr>
      </w:pPr>
    </w:p>
    <w:p w14:paraId="5554C088" w14:textId="37CABF53" w:rsidR="000845D9" w:rsidRDefault="000845D9" w:rsidP="00E24D81">
      <w:pPr>
        <w:jc w:val="both"/>
        <w:rPr>
          <w:rFonts w:eastAsia="Arial"/>
          <w:bCs/>
          <w:sz w:val="24"/>
          <w:szCs w:val="24"/>
          <w:lang w:val="sr-Cyrl-RS"/>
        </w:rPr>
      </w:pPr>
      <w:r>
        <w:rPr>
          <w:rFonts w:eastAsia="Arial"/>
          <w:bCs/>
          <w:sz w:val="24"/>
          <w:szCs w:val="24"/>
          <w:lang w:val="sr-Cyrl-RS"/>
        </w:rPr>
        <w:t>Одабиром опције „Историја болести и повреда“, у прозору ће Вам се приказати историја свих прележаних обољења пацијента, као и списак свих његових физичких повреда.</w:t>
      </w:r>
    </w:p>
    <w:p w14:paraId="66DF623D" w14:textId="678090E4" w:rsidR="000845D9" w:rsidRDefault="000845D9" w:rsidP="00E24D81">
      <w:pPr>
        <w:jc w:val="both"/>
        <w:rPr>
          <w:rFonts w:eastAsia="Arial"/>
          <w:bCs/>
          <w:sz w:val="24"/>
          <w:szCs w:val="24"/>
          <w:lang w:val="sr-Cyrl-RS"/>
        </w:rPr>
      </w:pPr>
      <w:r>
        <w:rPr>
          <w:rFonts w:eastAsia="Arial"/>
          <w:bCs/>
          <w:sz w:val="24"/>
          <w:szCs w:val="24"/>
          <w:lang w:val="sr-Cyrl-RS"/>
        </w:rPr>
        <w:t>Уколико притиснете на неко од обољења или повреда, у прозору ће Вам се приказати тачна дијагноза, извештај лекара, као и датум постављања дијагнозе. Притиском на неко од два зелена дугмета, „Додајте обољење“ или „Додајте повреду“, отвориће Вам се посебан мени у ком можете додати ново обољење или повреду у здравствени картон пацијента.</w:t>
      </w:r>
    </w:p>
    <w:p w14:paraId="2E823B85" w14:textId="77777777" w:rsidR="00911DBE" w:rsidRDefault="00911DBE" w:rsidP="000845D9">
      <w:pPr>
        <w:rPr>
          <w:rFonts w:eastAsia="Arial"/>
          <w:bCs/>
          <w:sz w:val="24"/>
          <w:szCs w:val="24"/>
          <w:lang w:val="sr-Cyrl-RS"/>
        </w:rPr>
      </w:pPr>
    </w:p>
    <w:p w14:paraId="5023F47D" w14:textId="472E9201" w:rsidR="000845D9" w:rsidRDefault="000845D9" w:rsidP="00E24D81">
      <w:pPr>
        <w:pStyle w:val="Heading4"/>
        <w:numPr>
          <w:ilvl w:val="0"/>
          <w:numId w:val="0"/>
        </w:numPr>
        <w:ind w:left="2880" w:hanging="720"/>
        <w:rPr>
          <w:rFonts w:eastAsia="Arial"/>
          <w:lang w:val="sr-Cyrl-RS"/>
        </w:rPr>
      </w:pPr>
      <w:r>
        <w:rPr>
          <w:rFonts w:eastAsia="Arial"/>
          <w:lang w:val="sr-Cyrl-RS"/>
        </w:rPr>
        <w:t>3</w:t>
      </w:r>
      <w:r>
        <w:rPr>
          <w:rFonts w:eastAsia="Arial"/>
        </w:rPr>
        <w:t>.</w:t>
      </w:r>
      <w:r>
        <w:rPr>
          <w:rFonts w:eastAsia="Arial"/>
          <w:lang w:val="sr-Cyrl-RS"/>
        </w:rPr>
        <w:t>3</w:t>
      </w:r>
      <w:r>
        <w:rPr>
          <w:rFonts w:eastAsia="Arial"/>
        </w:rPr>
        <w:t>.</w:t>
      </w:r>
      <w:r>
        <w:rPr>
          <w:rFonts w:eastAsia="Arial"/>
          <w:lang w:val="sr-Cyrl-RS"/>
        </w:rPr>
        <w:t>2.1</w:t>
      </w:r>
      <w:r w:rsidRPr="2D89DB7B">
        <w:rPr>
          <w:rFonts w:eastAsia="Arial"/>
        </w:rPr>
        <w:t xml:space="preserve">   </w:t>
      </w:r>
      <w:r>
        <w:rPr>
          <w:rFonts w:eastAsia="Arial"/>
          <w:lang w:val="sr-Cyrl-RS"/>
        </w:rPr>
        <w:t>Преглед налога – историја болести и повреда – детаљи</w:t>
      </w:r>
    </w:p>
    <w:p w14:paraId="13FF667F" w14:textId="77777777" w:rsidR="000845D9" w:rsidRDefault="000845D9" w:rsidP="000845D9">
      <w:pPr>
        <w:rPr>
          <w:rFonts w:ascii="Arial" w:eastAsia="Arial" w:hAnsi="Arial" w:cs="Arial"/>
          <w:b/>
          <w:bCs/>
          <w:sz w:val="24"/>
          <w:szCs w:val="24"/>
          <w:lang w:val="sr-Cyrl-RS"/>
        </w:rPr>
      </w:pPr>
    </w:p>
    <w:p w14:paraId="480BD813" w14:textId="3B27970B" w:rsidR="000845D9" w:rsidRPr="000845D9" w:rsidRDefault="000845D9" w:rsidP="000845D9">
      <w:pPr>
        <w:rPr>
          <w:rFonts w:ascii="Arial" w:eastAsia="Arial" w:hAnsi="Arial" w:cs="Arial"/>
          <w:bCs/>
          <w:sz w:val="24"/>
          <w:szCs w:val="24"/>
          <w:lang w:val="sr-Cyrl-RS"/>
        </w:rPr>
      </w:pPr>
      <w:r>
        <w:rPr>
          <w:rFonts w:ascii="Arial" w:eastAsia="Arial" w:hAnsi="Arial" w:cs="Arial"/>
          <w:bCs/>
          <w:noProof/>
          <w:sz w:val="24"/>
          <w:szCs w:val="24"/>
        </w:rPr>
        <w:drawing>
          <wp:inline distT="0" distB="0" distL="0" distR="0" wp14:anchorId="78DA4ACC" wp14:editId="6DFF2663">
            <wp:extent cx="6146800" cy="161163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_pov_detalj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6800" cy="1611630"/>
                    </a:xfrm>
                    <a:prstGeom prst="rect">
                      <a:avLst/>
                    </a:prstGeom>
                  </pic:spPr>
                </pic:pic>
              </a:graphicData>
            </a:graphic>
          </wp:inline>
        </w:drawing>
      </w:r>
    </w:p>
    <w:p w14:paraId="4A435E1C" w14:textId="77777777" w:rsidR="000845D9" w:rsidRDefault="000845D9" w:rsidP="000845D9">
      <w:pPr>
        <w:rPr>
          <w:rFonts w:eastAsia="Arial"/>
          <w:bCs/>
          <w:sz w:val="24"/>
          <w:szCs w:val="24"/>
          <w:lang w:val="sr-Cyrl-RS"/>
        </w:rPr>
      </w:pPr>
    </w:p>
    <w:p w14:paraId="157E2580" w14:textId="02A30966" w:rsidR="000845D9" w:rsidRDefault="00911DBE" w:rsidP="00E24D81">
      <w:pPr>
        <w:jc w:val="both"/>
        <w:rPr>
          <w:rFonts w:eastAsia="Arial"/>
          <w:bCs/>
          <w:sz w:val="24"/>
          <w:szCs w:val="24"/>
          <w:lang w:val="sr-Cyrl-RS"/>
        </w:rPr>
      </w:pPr>
      <w:r>
        <w:rPr>
          <w:rFonts w:eastAsia="Arial"/>
          <w:bCs/>
          <w:sz w:val="24"/>
          <w:szCs w:val="24"/>
          <w:lang w:val="sr-Cyrl-RS"/>
        </w:rPr>
        <w:t>Притиском на неко конкретно обољење или повреду, отвориће Вам се детаљни приказ свих неопходних информација, заједно са датумом постављања дијагнозе.</w:t>
      </w:r>
    </w:p>
    <w:p w14:paraId="55323834" w14:textId="77777777" w:rsidR="00911DBE" w:rsidRDefault="00911DBE" w:rsidP="000845D9">
      <w:pPr>
        <w:rPr>
          <w:rFonts w:eastAsia="Arial"/>
          <w:bCs/>
          <w:sz w:val="24"/>
          <w:szCs w:val="24"/>
          <w:lang w:val="sr-Cyrl-RS"/>
        </w:rPr>
      </w:pPr>
    </w:p>
    <w:p w14:paraId="43AC2DC0" w14:textId="77777777" w:rsidR="00911DBE" w:rsidRDefault="00911DBE" w:rsidP="000845D9">
      <w:pPr>
        <w:rPr>
          <w:rFonts w:eastAsia="Arial"/>
          <w:bCs/>
          <w:sz w:val="24"/>
          <w:szCs w:val="24"/>
          <w:lang w:val="sr-Cyrl-RS"/>
        </w:rPr>
      </w:pPr>
    </w:p>
    <w:p w14:paraId="3F63F239" w14:textId="77777777" w:rsidR="00911DBE" w:rsidRDefault="00911DBE" w:rsidP="000845D9">
      <w:pPr>
        <w:rPr>
          <w:rFonts w:eastAsia="Arial"/>
          <w:bCs/>
          <w:sz w:val="24"/>
          <w:szCs w:val="24"/>
          <w:lang w:val="sr-Cyrl-RS"/>
        </w:rPr>
      </w:pPr>
    </w:p>
    <w:p w14:paraId="78504C85" w14:textId="77777777" w:rsidR="00911DBE" w:rsidRDefault="00911DBE" w:rsidP="000845D9">
      <w:pPr>
        <w:rPr>
          <w:rFonts w:eastAsia="Arial"/>
          <w:bCs/>
          <w:sz w:val="24"/>
          <w:szCs w:val="24"/>
          <w:lang w:val="sr-Cyrl-RS"/>
        </w:rPr>
      </w:pPr>
    </w:p>
    <w:p w14:paraId="090EBE59" w14:textId="16A7A7B6" w:rsidR="00911DBE" w:rsidRDefault="00911DBE" w:rsidP="0082303D">
      <w:pPr>
        <w:pStyle w:val="Heading4"/>
        <w:numPr>
          <w:ilvl w:val="0"/>
          <w:numId w:val="0"/>
        </w:numPr>
        <w:ind w:left="2880" w:hanging="720"/>
        <w:rPr>
          <w:rFonts w:eastAsia="Arial"/>
          <w:lang w:val="sr-Cyrl-RS"/>
        </w:rPr>
      </w:pPr>
      <w:r>
        <w:rPr>
          <w:rFonts w:eastAsia="Arial"/>
          <w:lang w:val="sr-Cyrl-RS"/>
        </w:rPr>
        <w:t>3</w:t>
      </w:r>
      <w:r>
        <w:rPr>
          <w:rFonts w:eastAsia="Arial"/>
        </w:rPr>
        <w:t>.</w:t>
      </w:r>
      <w:r>
        <w:rPr>
          <w:rFonts w:eastAsia="Arial"/>
          <w:lang w:val="sr-Cyrl-RS"/>
        </w:rPr>
        <w:t>3</w:t>
      </w:r>
      <w:r>
        <w:rPr>
          <w:rFonts w:eastAsia="Arial"/>
        </w:rPr>
        <w:t>.</w:t>
      </w:r>
      <w:r>
        <w:rPr>
          <w:rFonts w:eastAsia="Arial"/>
          <w:lang w:val="sr-Cyrl-RS"/>
        </w:rPr>
        <w:t>2.1</w:t>
      </w:r>
      <w:r w:rsidRPr="2D89DB7B">
        <w:rPr>
          <w:rFonts w:eastAsia="Arial"/>
        </w:rPr>
        <w:t xml:space="preserve">   </w:t>
      </w:r>
      <w:r>
        <w:rPr>
          <w:rFonts w:eastAsia="Arial"/>
          <w:lang w:val="sr-Cyrl-RS"/>
        </w:rPr>
        <w:t>Преглед налога – историја болести и повреда – додавање обољења</w:t>
      </w:r>
    </w:p>
    <w:p w14:paraId="1082D8E0" w14:textId="77777777" w:rsidR="00911DBE" w:rsidRDefault="00911DBE" w:rsidP="00911DBE">
      <w:pPr>
        <w:rPr>
          <w:rFonts w:ascii="Arial" w:eastAsia="Arial" w:hAnsi="Arial" w:cs="Arial"/>
          <w:b/>
          <w:bCs/>
          <w:sz w:val="24"/>
          <w:szCs w:val="24"/>
          <w:lang w:val="sr-Cyrl-RS"/>
        </w:rPr>
      </w:pPr>
    </w:p>
    <w:p w14:paraId="61768EBB" w14:textId="13DCEB20" w:rsidR="00911DBE" w:rsidRDefault="00911DBE" w:rsidP="00911DBE">
      <w:pPr>
        <w:rPr>
          <w:rFonts w:ascii="Arial" w:eastAsia="Arial" w:hAnsi="Arial" w:cs="Arial"/>
          <w:b/>
          <w:bCs/>
          <w:sz w:val="24"/>
          <w:szCs w:val="24"/>
          <w:lang w:val="sr-Cyrl-RS"/>
        </w:rPr>
      </w:pPr>
      <w:r>
        <w:rPr>
          <w:rFonts w:ascii="Arial" w:eastAsia="Arial" w:hAnsi="Arial" w:cs="Arial"/>
          <w:b/>
          <w:bCs/>
          <w:noProof/>
          <w:sz w:val="24"/>
          <w:szCs w:val="24"/>
        </w:rPr>
        <w:drawing>
          <wp:inline distT="0" distB="0" distL="0" distR="0" wp14:anchorId="1D34E8E5" wp14:editId="5814FF4E">
            <wp:extent cx="6146800" cy="33801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_for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46800" cy="3380105"/>
                    </a:xfrm>
                    <a:prstGeom prst="rect">
                      <a:avLst/>
                    </a:prstGeom>
                  </pic:spPr>
                </pic:pic>
              </a:graphicData>
            </a:graphic>
          </wp:inline>
        </w:drawing>
      </w:r>
      <w:r>
        <w:rPr>
          <w:rFonts w:ascii="Arial" w:eastAsia="Arial" w:hAnsi="Arial" w:cs="Arial"/>
          <w:b/>
          <w:bCs/>
          <w:sz w:val="24"/>
          <w:szCs w:val="24"/>
          <w:lang w:val="sr-Cyrl-RS"/>
        </w:rPr>
        <w:t xml:space="preserve"> </w:t>
      </w:r>
    </w:p>
    <w:p w14:paraId="3B948606" w14:textId="4053E2A4" w:rsidR="00911DBE" w:rsidRDefault="007217AC" w:rsidP="00E24D81">
      <w:pPr>
        <w:pStyle w:val="ListParagraph"/>
        <w:numPr>
          <w:ilvl w:val="0"/>
          <w:numId w:val="9"/>
        </w:numPr>
        <w:jc w:val="both"/>
        <w:rPr>
          <w:rFonts w:eastAsia="Arial"/>
          <w:bCs/>
          <w:sz w:val="24"/>
          <w:szCs w:val="24"/>
          <w:lang w:val="sr-Cyrl-RS"/>
        </w:rPr>
      </w:pPr>
      <w:r>
        <w:rPr>
          <w:rFonts w:eastAsia="Arial"/>
          <w:bCs/>
          <w:sz w:val="24"/>
          <w:szCs w:val="24"/>
          <w:lang w:val="sr-Cyrl-RS"/>
        </w:rPr>
        <w:t>Унесите дијагнозу у поље предвиђено за то;</w:t>
      </w:r>
    </w:p>
    <w:p w14:paraId="51ABA132" w14:textId="12B6CFC3" w:rsidR="007217AC" w:rsidRDefault="007217AC" w:rsidP="00E24D81">
      <w:pPr>
        <w:pStyle w:val="ListParagraph"/>
        <w:numPr>
          <w:ilvl w:val="0"/>
          <w:numId w:val="9"/>
        </w:numPr>
        <w:jc w:val="both"/>
        <w:rPr>
          <w:rFonts w:eastAsia="Arial"/>
          <w:bCs/>
          <w:sz w:val="24"/>
          <w:szCs w:val="24"/>
          <w:lang w:val="sr-Cyrl-RS"/>
        </w:rPr>
      </w:pPr>
      <w:r>
        <w:rPr>
          <w:rFonts w:eastAsia="Arial"/>
          <w:bCs/>
          <w:sz w:val="24"/>
          <w:szCs w:val="24"/>
          <w:lang w:val="sr-Cyrl-RS"/>
        </w:rPr>
        <w:t>Унесите опис симптома пацијента у поље предвиђено за то;</w:t>
      </w:r>
    </w:p>
    <w:p w14:paraId="6D2A817F" w14:textId="65ABD509" w:rsidR="007217AC" w:rsidRDefault="007217AC" w:rsidP="00E24D81">
      <w:pPr>
        <w:pStyle w:val="ListParagraph"/>
        <w:numPr>
          <w:ilvl w:val="0"/>
          <w:numId w:val="9"/>
        </w:numPr>
        <w:jc w:val="both"/>
        <w:rPr>
          <w:rFonts w:eastAsia="Arial"/>
          <w:bCs/>
          <w:sz w:val="24"/>
          <w:szCs w:val="24"/>
          <w:lang w:val="sr-Cyrl-RS"/>
        </w:rPr>
      </w:pPr>
      <w:r>
        <w:rPr>
          <w:rFonts w:eastAsia="Arial"/>
          <w:bCs/>
          <w:sz w:val="24"/>
          <w:szCs w:val="24"/>
          <w:lang w:val="sr-Cyrl-RS"/>
        </w:rPr>
        <w:t>Притисните дугме „Потврдите унос“.</w:t>
      </w:r>
    </w:p>
    <w:p w14:paraId="2B5E8F4A" w14:textId="3015F78C" w:rsidR="007217AC" w:rsidRDefault="007217AC" w:rsidP="00E24D81">
      <w:pPr>
        <w:jc w:val="both"/>
        <w:rPr>
          <w:rFonts w:eastAsia="Arial"/>
          <w:bCs/>
          <w:sz w:val="24"/>
          <w:szCs w:val="24"/>
          <w:lang w:val="sr-Cyrl-RS"/>
        </w:rPr>
      </w:pPr>
      <w:r>
        <w:rPr>
          <w:rFonts w:eastAsia="Arial"/>
          <w:bCs/>
          <w:sz w:val="24"/>
          <w:szCs w:val="24"/>
          <w:lang w:val="sr-Cyrl-RS"/>
        </w:rPr>
        <w:t>Након ове секвенце акција, бићете враћени на приказ историје болести и повреда пацијента. Податак који сте додали ће бити видљив.</w:t>
      </w:r>
    </w:p>
    <w:p w14:paraId="41DF56E9" w14:textId="77777777" w:rsidR="007217AC" w:rsidRDefault="007217AC" w:rsidP="007217AC">
      <w:pPr>
        <w:rPr>
          <w:rFonts w:eastAsia="Arial"/>
          <w:bCs/>
          <w:sz w:val="24"/>
          <w:szCs w:val="24"/>
          <w:lang w:val="sr-Cyrl-RS"/>
        </w:rPr>
      </w:pPr>
    </w:p>
    <w:p w14:paraId="5A19674B" w14:textId="77777777" w:rsidR="00E24D81" w:rsidRDefault="00E24D81" w:rsidP="0082303D">
      <w:pPr>
        <w:pStyle w:val="Heading4"/>
        <w:numPr>
          <w:ilvl w:val="0"/>
          <w:numId w:val="0"/>
        </w:numPr>
        <w:ind w:left="2880" w:hanging="720"/>
        <w:rPr>
          <w:rFonts w:eastAsia="Arial"/>
          <w:lang w:val="sr-Cyrl-RS"/>
        </w:rPr>
      </w:pPr>
    </w:p>
    <w:p w14:paraId="1B9C9CD6" w14:textId="77777777" w:rsidR="00E24D81" w:rsidRDefault="00E24D81" w:rsidP="0082303D">
      <w:pPr>
        <w:pStyle w:val="Heading4"/>
        <w:numPr>
          <w:ilvl w:val="0"/>
          <w:numId w:val="0"/>
        </w:numPr>
        <w:ind w:left="2880" w:hanging="720"/>
        <w:rPr>
          <w:rFonts w:eastAsia="Arial"/>
          <w:lang w:val="sr-Cyrl-RS"/>
        </w:rPr>
      </w:pPr>
    </w:p>
    <w:p w14:paraId="6239897E" w14:textId="77777777" w:rsidR="00E24D81" w:rsidRDefault="00E24D81" w:rsidP="0082303D">
      <w:pPr>
        <w:pStyle w:val="Heading4"/>
        <w:numPr>
          <w:ilvl w:val="0"/>
          <w:numId w:val="0"/>
        </w:numPr>
        <w:ind w:left="2880" w:hanging="720"/>
        <w:rPr>
          <w:rFonts w:eastAsia="Arial"/>
          <w:lang w:val="sr-Cyrl-RS"/>
        </w:rPr>
      </w:pPr>
    </w:p>
    <w:p w14:paraId="3F7DB364" w14:textId="77777777" w:rsidR="00E24D81" w:rsidRDefault="00E24D81" w:rsidP="00E24D81">
      <w:pPr>
        <w:pStyle w:val="Heading4"/>
        <w:numPr>
          <w:ilvl w:val="0"/>
          <w:numId w:val="0"/>
        </w:numPr>
        <w:rPr>
          <w:rFonts w:eastAsia="Arial"/>
          <w:lang w:val="sr-Cyrl-RS"/>
        </w:rPr>
      </w:pPr>
    </w:p>
    <w:p w14:paraId="0AE788CC" w14:textId="77777777" w:rsidR="00E24D81" w:rsidRDefault="00E24D81" w:rsidP="00E24D81">
      <w:pPr>
        <w:rPr>
          <w:rFonts w:eastAsia="Arial"/>
          <w:lang w:val="sr-Cyrl-RS"/>
        </w:rPr>
      </w:pPr>
    </w:p>
    <w:p w14:paraId="6F77C33D" w14:textId="77777777" w:rsidR="00E24D81" w:rsidRDefault="00E24D81" w:rsidP="00E24D81">
      <w:pPr>
        <w:rPr>
          <w:rFonts w:eastAsia="Arial"/>
          <w:lang w:val="sr-Cyrl-RS"/>
        </w:rPr>
      </w:pPr>
    </w:p>
    <w:p w14:paraId="6089DFCA" w14:textId="77777777" w:rsidR="00E24D81" w:rsidRDefault="00E24D81" w:rsidP="00E24D81">
      <w:pPr>
        <w:rPr>
          <w:rFonts w:eastAsia="Arial"/>
          <w:lang w:val="sr-Cyrl-RS"/>
        </w:rPr>
      </w:pPr>
    </w:p>
    <w:p w14:paraId="245B2020" w14:textId="77777777" w:rsidR="00E24D81" w:rsidRPr="00E24D81" w:rsidRDefault="00E24D81" w:rsidP="00E24D81">
      <w:pPr>
        <w:rPr>
          <w:rFonts w:eastAsia="Arial"/>
          <w:lang w:val="sr-Cyrl-RS"/>
        </w:rPr>
      </w:pPr>
    </w:p>
    <w:p w14:paraId="733A6A6A" w14:textId="5BA0831B" w:rsidR="007217AC" w:rsidRDefault="007217AC" w:rsidP="0082303D">
      <w:pPr>
        <w:pStyle w:val="Heading4"/>
        <w:numPr>
          <w:ilvl w:val="0"/>
          <w:numId w:val="0"/>
        </w:numPr>
        <w:ind w:left="2880" w:hanging="720"/>
        <w:rPr>
          <w:rFonts w:eastAsia="Arial"/>
          <w:lang w:val="sr-Cyrl-RS"/>
        </w:rPr>
      </w:pPr>
      <w:r>
        <w:rPr>
          <w:rFonts w:eastAsia="Arial"/>
          <w:lang w:val="sr-Cyrl-RS"/>
        </w:rPr>
        <w:lastRenderedPageBreak/>
        <w:t>3</w:t>
      </w:r>
      <w:r>
        <w:rPr>
          <w:rFonts w:eastAsia="Arial"/>
        </w:rPr>
        <w:t>.</w:t>
      </w:r>
      <w:r>
        <w:rPr>
          <w:rFonts w:eastAsia="Arial"/>
          <w:lang w:val="sr-Cyrl-RS"/>
        </w:rPr>
        <w:t>3</w:t>
      </w:r>
      <w:r>
        <w:rPr>
          <w:rFonts w:eastAsia="Arial"/>
        </w:rPr>
        <w:t>.</w:t>
      </w:r>
      <w:r>
        <w:rPr>
          <w:rFonts w:eastAsia="Arial"/>
          <w:lang w:val="sr-Cyrl-RS"/>
        </w:rPr>
        <w:t>2.2</w:t>
      </w:r>
      <w:r w:rsidRPr="2D89DB7B">
        <w:rPr>
          <w:rFonts w:eastAsia="Arial"/>
        </w:rPr>
        <w:t xml:space="preserve">   </w:t>
      </w:r>
      <w:r>
        <w:rPr>
          <w:rFonts w:eastAsia="Arial"/>
          <w:lang w:val="sr-Cyrl-RS"/>
        </w:rPr>
        <w:t>Преглед налога – историја болести и повреда – додавање повреде</w:t>
      </w:r>
    </w:p>
    <w:p w14:paraId="04C383B6" w14:textId="77777777" w:rsidR="007217AC" w:rsidRDefault="007217AC" w:rsidP="007217AC">
      <w:pPr>
        <w:rPr>
          <w:rFonts w:ascii="Arial" w:eastAsia="Arial" w:hAnsi="Arial" w:cs="Arial"/>
          <w:b/>
          <w:bCs/>
          <w:sz w:val="24"/>
          <w:szCs w:val="24"/>
          <w:lang w:val="sr-Cyrl-RS"/>
        </w:rPr>
      </w:pPr>
    </w:p>
    <w:p w14:paraId="37D2802C" w14:textId="0CE66A13" w:rsidR="007217AC" w:rsidRDefault="007217AC" w:rsidP="00E24D81">
      <w:pPr>
        <w:jc w:val="center"/>
        <w:rPr>
          <w:rFonts w:eastAsia="Arial"/>
          <w:bCs/>
          <w:sz w:val="24"/>
          <w:szCs w:val="24"/>
          <w:lang w:val="sr-Cyrl-RS"/>
        </w:rPr>
      </w:pPr>
      <w:r>
        <w:rPr>
          <w:rFonts w:eastAsia="Arial"/>
          <w:bCs/>
          <w:noProof/>
          <w:sz w:val="24"/>
          <w:szCs w:val="24"/>
        </w:rPr>
        <w:drawing>
          <wp:inline distT="0" distB="0" distL="0" distR="0" wp14:anchorId="7E80145E" wp14:editId="60FAA70D">
            <wp:extent cx="4981575" cy="27645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vr_for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84150" cy="2765997"/>
                    </a:xfrm>
                    <a:prstGeom prst="rect">
                      <a:avLst/>
                    </a:prstGeom>
                  </pic:spPr>
                </pic:pic>
              </a:graphicData>
            </a:graphic>
          </wp:inline>
        </w:drawing>
      </w:r>
    </w:p>
    <w:p w14:paraId="55C67399" w14:textId="77777777" w:rsidR="007217AC" w:rsidRPr="007217AC" w:rsidRDefault="007217AC" w:rsidP="007217AC">
      <w:pPr>
        <w:rPr>
          <w:rFonts w:eastAsia="Arial"/>
          <w:bCs/>
          <w:sz w:val="24"/>
          <w:szCs w:val="24"/>
          <w:lang w:val="sr-Cyrl-RS"/>
        </w:rPr>
      </w:pPr>
    </w:p>
    <w:p w14:paraId="2FC9D826" w14:textId="77777777" w:rsidR="007217AC" w:rsidRDefault="007217AC" w:rsidP="00E24D81">
      <w:pPr>
        <w:pStyle w:val="ListParagraph"/>
        <w:numPr>
          <w:ilvl w:val="0"/>
          <w:numId w:val="10"/>
        </w:numPr>
        <w:jc w:val="both"/>
        <w:rPr>
          <w:rFonts w:eastAsia="Arial"/>
          <w:bCs/>
          <w:sz w:val="24"/>
          <w:szCs w:val="24"/>
          <w:lang w:val="sr-Cyrl-RS"/>
        </w:rPr>
      </w:pPr>
      <w:r>
        <w:rPr>
          <w:rFonts w:eastAsia="Arial"/>
          <w:bCs/>
          <w:sz w:val="24"/>
          <w:szCs w:val="24"/>
          <w:lang w:val="sr-Cyrl-RS"/>
        </w:rPr>
        <w:t>Унесите дијагнозу у поље предвиђено за то;</w:t>
      </w:r>
    </w:p>
    <w:p w14:paraId="6D75F3FB" w14:textId="1B9096FB" w:rsidR="007217AC" w:rsidRDefault="007217AC" w:rsidP="00E24D81">
      <w:pPr>
        <w:pStyle w:val="ListParagraph"/>
        <w:numPr>
          <w:ilvl w:val="0"/>
          <w:numId w:val="10"/>
        </w:numPr>
        <w:jc w:val="both"/>
        <w:rPr>
          <w:rFonts w:eastAsia="Arial"/>
          <w:bCs/>
          <w:sz w:val="24"/>
          <w:szCs w:val="24"/>
          <w:lang w:val="sr-Cyrl-RS"/>
        </w:rPr>
      </w:pPr>
      <w:r>
        <w:rPr>
          <w:rFonts w:eastAsia="Arial"/>
          <w:bCs/>
          <w:sz w:val="24"/>
          <w:szCs w:val="24"/>
          <w:lang w:val="sr-Cyrl-RS"/>
        </w:rPr>
        <w:t>Унесите опис повреде пацијента у поље предвиђено за то;</w:t>
      </w:r>
    </w:p>
    <w:p w14:paraId="611DDDA4" w14:textId="77777777" w:rsidR="007217AC" w:rsidRDefault="007217AC" w:rsidP="00E24D81">
      <w:pPr>
        <w:pStyle w:val="ListParagraph"/>
        <w:numPr>
          <w:ilvl w:val="0"/>
          <w:numId w:val="10"/>
        </w:numPr>
        <w:jc w:val="both"/>
        <w:rPr>
          <w:rFonts w:eastAsia="Arial"/>
          <w:bCs/>
          <w:sz w:val="24"/>
          <w:szCs w:val="24"/>
          <w:lang w:val="sr-Cyrl-RS"/>
        </w:rPr>
      </w:pPr>
      <w:r>
        <w:rPr>
          <w:rFonts w:eastAsia="Arial"/>
          <w:bCs/>
          <w:sz w:val="24"/>
          <w:szCs w:val="24"/>
          <w:lang w:val="sr-Cyrl-RS"/>
        </w:rPr>
        <w:t>Притисните дугме „Потврдите унос“.</w:t>
      </w:r>
    </w:p>
    <w:p w14:paraId="51CCC75A" w14:textId="77777777" w:rsidR="007217AC" w:rsidRDefault="007217AC" w:rsidP="00E24D81">
      <w:pPr>
        <w:jc w:val="both"/>
        <w:rPr>
          <w:rFonts w:eastAsia="Arial"/>
          <w:bCs/>
          <w:sz w:val="24"/>
          <w:szCs w:val="24"/>
          <w:lang w:val="sr-Cyrl-RS"/>
        </w:rPr>
      </w:pPr>
      <w:r>
        <w:rPr>
          <w:rFonts w:eastAsia="Arial"/>
          <w:bCs/>
          <w:sz w:val="24"/>
          <w:szCs w:val="24"/>
          <w:lang w:val="sr-Cyrl-RS"/>
        </w:rPr>
        <w:t>Након ове секвенце акција, бићете враћени на приказ историје болести и повреда пацијента. Податак који сте додали ће бити видљив.</w:t>
      </w:r>
    </w:p>
    <w:p w14:paraId="7746CB3B" w14:textId="77777777" w:rsidR="000845D9" w:rsidRDefault="000845D9" w:rsidP="001151D2">
      <w:pPr>
        <w:rPr>
          <w:sz w:val="24"/>
          <w:szCs w:val="24"/>
          <w:lang w:val="sr-Cyrl-RS"/>
        </w:rPr>
      </w:pPr>
    </w:p>
    <w:p w14:paraId="2068E65A" w14:textId="77777777" w:rsidR="001A35D4" w:rsidRDefault="001A35D4" w:rsidP="001151D2">
      <w:pPr>
        <w:rPr>
          <w:sz w:val="24"/>
          <w:szCs w:val="24"/>
          <w:lang w:val="sr-Cyrl-RS"/>
        </w:rPr>
      </w:pPr>
    </w:p>
    <w:p w14:paraId="56CBAE1E" w14:textId="61180ECE" w:rsidR="000845D9" w:rsidRPr="008761FC" w:rsidRDefault="001A35D4" w:rsidP="00E24D81">
      <w:pPr>
        <w:jc w:val="center"/>
        <w:rPr>
          <w:rStyle w:val="Heading3Char"/>
        </w:rPr>
      </w:pPr>
      <w:r>
        <w:rPr>
          <w:rFonts w:ascii="Arial" w:eastAsia="Arial" w:hAnsi="Arial" w:cs="Arial"/>
          <w:b/>
          <w:bCs/>
          <w:sz w:val="24"/>
          <w:szCs w:val="24"/>
          <w:lang w:val="sr-Cyrl-RS"/>
        </w:rPr>
        <w:t>3</w:t>
      </w:r>
      <w:r>
        <w:rPr>
          <w:rFonts w:ascii="Arial" w:eastAsia="Arial" w:hAnsi="Arial" w:cs="Arial"/>
          <w:b/>
          <w:bCs/>
          <w:sz w:val="24"/>
          <w:szCs w:val="24"/>
        </w:rPr>
        <w:t>.</w:t>
      </w:r>
      <w:r>
        <w:rPr>
          <w:rFonts w:ascii="Arial" w:eastAsia="Arial" w:hAnsi="Arial" w:cs="Arial"/>
          <w:b/>
          <w:bCs/>
          <w:sz w:val="24"/>
          <w:szCs w:val="24"/>
          <w:lang w:val="sr-Cyrl-RS"/>
        </w:rPr>
        <w:t>3</w:t>
      </w:r>
      <w:r>
        <w:rPr>
          <w:rFonts w:ascii="Arial" w:eastAsia="Arial" w:hAnsi="Arial" w:cs="Arial"/>
          <w:b/>
          <w:bCs/>
          <w:sz w:val="24"/>
          <w:szCs w:val="24"/>
        </w:rPr>
        <w:t>.</w:t>
      </w:r>
      <w:r>
        <w:rPr>
          <w:rFonts w:ascii="Arial" w:eastAsia="Arial" w:hAnsi="Arial" w:cs="Arial"/>
          <w:b/>
          <w:bCs/>
          <w:sz w:val="24"/>
          <w:szCs w:val="24"/>
          <w:lang w:val="sr-Cyrl-RS"/>
        </w:rPr>
        <w:t>3</w:t>
      </w:r>
      <w:r w:rsidRPr="2D89DB7B">
        <w:rPr>
          <w:rFonts w:ascii="Arial" w:eastAsia="Arial" w:hAnsi="Arial" w:cs="Arial"/>
          <w:b/>
          <w:bCs/>
          <w:sz w:val="24"/>
          <w:szCs w:val="24"/>
        </w:rPr>
        <w:t xml:space="preserve">   </w:t>
      </w:r>
      <w:proofErr w:type="spellStart"/>
      <w:r w:rsidRPr="00297C58">
        <w:rPr>
          <w:rStyle w:val="Heading3Char"/>
        </w:rPr>
        <w:t>Преглед</w:t>
      </w:r>
      <w:proofErr w:type="spellEnd"/>
      <w:r w:rsidRPr="00297C58">
        <w:rPr>
          <w:rStyle w:val="Heading3Char"/>
        </w:rPr>
        <w:t xml:space="preserve"> </w:t>
      </w:r>
      <w:proofErr w:type="spellStart"/>
      <w:r w:rsidRPr="00297C58">
        <w:rPr>
          <w:rStyle w:val="Heading3Char"/>
        </w:rPr>
        <w:t>налога</w:t>
      </w:r>
      <w:proofErr w:type="spellEnd"/>
      <w:r w:rsidRPr="00297C58">
        <w:rPr>
          <w:rStyle w:val="Heading3Char"/>
        </w:rPr>
        <w:t xml:space="preserve"> – </w:t>
      </w:r>
      <w:proofErr w:type="spellStart"/>
      <w:r w:rsidRPr="00297C58">
        <w:rPr>
          <w:rStyle w:val="Heading3Char"/>
        </w:rPr>
        <w:t>Обављени</w:t>
      </w:r>
      <w:proofErr w:type="spellEnd"/>
      <w:r w:rsidRPr="00297C58">
        <w:rPr>
          <w:rStyle w:val="Heading3Char"/>
        </w:rPr>
        <w:t xml:space="preserve"> </w:t>
      </w:r>
      <w:proofErr w:type="spellStart"/>
      <w:r w:rsidRPr="00297C58">
        <w:rPr>
          <w:rStyle w:val="Heading3Char"/>
        </w:rPr>
        <w:t>прегледи</w:t>
      </w:r>
      <w:proofErr w:type="spellEnd"/>
    </w:p>
    <w:p w14:paraId="275E9391" w14:textId="77777777" w:rsidR="001A35D4" w:rsidRDefault="001A35D4" w:rsidP="001151D2">
      <w:pPr>
        <w:rPr>
          <w:rFonts w:ascii="Arial" w:eastAsia="Arial" w:hAnsi="Arial" w:cs="Arial"/>
          <w:b/>
          <w:bCs/>
          <w:sz w:val="24"/>
          <w:szCs w:val="24"/>
          <w:lang w:val="sr-Cyrl-RS"/>
        </w:rPr>
      </w:pPr>
    </w:p>
    <w:p w14:paraId="4E35141C" w14:textId="77777777" w:rsidR="00D3766F" w:rsidRDefault="001A35D4" w:rsidP="00E24D81">
      <w:pPr>
        <w:jc w:val="both"/>
        <w:rPr>
          <w:rFonts w:eastAsia="Arial"/>
          <w:bCs/>
          <w:sz w:val="24"/>
          <w:szCs w:val="24"/>
          <w:lang w:val="sr-Cyrl-RS"/>
        </w:rPr>
      </w:pPr>
      <w:r>
        <w:rPr>
          <w:rFonts w:eastAsia="Arial"/>
          <w:bCs/>
          <w:sz w:val="24"/>
          <w:szCs w:val="24"/>
          <w:lang w:val="sr-Cyrl-RS"/>
        </w:rPr>
        <w:t xml:space="preserve">Одабиром опције „Прегледи“, у прозору ће Вам се указати сви досада обављени прегледи пацијента. </w:t>
      </w:r>
    </w:p>
    <w:p w14:paraId="72FCEC45" w14:textId="655159C0" w:rsidR="001A35D4" w:rsidRDefault="001A35D4" w:rsidP="00E24D81">
      <w:pPr>
        <w:jc w:val="both"/>
        <w:rPr>
          <w:rFonts w:eastAsia="Arial"/>
          <w:bCs/>
          <w:sz w:val="24"/>
          <w:szCs w:val="24"/>
          <w:lang w:val="sr-Cyrl-RS"/>
        </w:rPr>
      </w:pPr>
      <w:r>
        <w:rPr>
          <w:rFonts w:eastAsia="Arial"/>
          <w:bCs/>
          <w:sz w:val="24"/>
          <w:szCs w:val="24"/>
          <w:lang w:val="sr-Cyrl-RS"/>
        </w:rPr>
        <w:t>Притиском на конкретан преглед, у прозору ће се приказати детаљи са тог прегледа, као и датум одржавања. Притиском на дугме „Упишите обављен преглед“, отвориће Вам се форма за додавање новог податка.</w:t>
      </w:r>
      <w:r w:rsidR="003F5959">
        <w:rPr>
          <w:rFonts w:eastAsia="Arial"/>
          <w:bCs/>
          <w:sz w:val="24"/>
          <w:szCs w:val="24"/>
          <w:lang w:val="sr-Cyrl-RS"/>
        </w:rPr>
        <w:t xml:space="preserve"> </w:t>
      </w:r>
    </w:p>
    <w:p w14:paraId="392426FF" w14:textId="77777777" w:rsidR="001A35D4" w:rsidRDefault="001A35D4" w:rsidP="001A35D4">
      <w:pPr>
        <w:rPr>
          <w:rFonts w:eastAsia="Arial"/>
          <w:bCs/>
          <w:sz w:val="24"/>
          <w:szCs w:val="24"/>
          <w:lang w:val="sr-Cyrl-RS"/>
        </w:rPr>
      </w:pPr>
    </w:p>
    <w:p w14:paraId="7628BAC2" w14:textId="0736E0EC" w:rsidR="001A35D4" w:rsidRDefault="001A35D4" w:rsidP="001A35D4">
      <w:pPr>
        <w:rPr>
          <w:rFonts w:eastAsia="Arial"/>
          <w:bCs/>
          <w:sz w:val="24"/>
          <w:szCs w:val="24"/>
          <w:lang w:val="sr-Cyrl-RS"/>
        </w:rPr>
      </w:pPr>
      <w:r>
        <w:rPr>
          <w:rFonts w:eastAsia="Arial"/>
          <w:bCs/>
          <w:noProof/>
          <w:sz w:val="24"/>
          <w:szCs w:val="24"/>
        </w:rPr>
        <w:drawing>
          <wp:inline distT="0" distB="0" distL="0" distR="0" wp14:anchorId="5F5F6A51" wp14:editId="6B91CEFF">
            <wp:extent cx="6146800" cy="186118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i_le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46800" cy="1861185"/>
                    </a:xfrm>
                    <a:prstGeom prst="rect">
                      <a:avLst/>
                    </a:prstGeom>
                  </pic:spPr>
                </pic:pic>
              </a:graphicData>
            </a:graphic>
          </wp:inline>
        </w:drawing>
      </w:r>
    </w:p>
    <w:p w14:paraId="7E06EFF0" w14:textId="77777777" w:rsidR="001A35D4" w:rsidRDefault="001A35D4" w:rsidP="001151D2">
      <w:pPr>
        <w:rPr>
          <w:sz w:val="24"/>
          <w:szCs w:val="24"/>
          <w:lang w:val="sr-Cyrl-RS"/>
        </w:rPr>
      </w:pPr>
    </w:p>
    <w:p w14:paraId="56EC3A00" w14:textId="77777777" w:rsidR="00E24D81" w:rsidRDefault="00E24D81" w:rsidP="001151D2">
      <w:pPr>
        <w:rPr>
          <w:rFonts w:ascii="Arial" w:eastAsia="Arial" w:hAnsi="Arial" w:cs="Arial"/>
          <w:b/>
          <w:bCs/>
          <w:sz w:val="24"/>
          <w:szCs w:val="24"/>
          <w:lang w:val="sr-Cyrl-RS"/>
        </w:rPr>
      </w:pPr>
    </w:p>
    <w:p w14:paraId="27EBB19D" w14:textId="1031B77F" w:rsidR="000845D9" w:rsidRDefault="003F5959" w:rsidP="00E24D81">
      <w:pPr>
        <w:jc w:val="center"/>
        <w:rPr>
          <w:rFonts w:ascii="Arial" w:eastAsia="Arial" w:hAnsi="Arial" w:cs="Arial"/>
          <w:b/>
          <w:bCs/>
          <w:sz w:val="24"/>
          <w:szCs w:val="24"/>
          <w:lang w:val="sr-Cyrl-RS"/>
        </w:rPr>
      </w:pPr>
      <w:r>
        <w:rPr>
          <w:rFonts w:ascii="Arial" w:eastAsia="Arial" w:hAnsi="Arial" w:cs="Arial"/>
          <w:b/>
          <w:bCs/>
          <w:sz w:val="24"/>
          <w:szCs w:val="24"/>
          <w:lang w:val="sr-Cyrl-RS"/>
        </w:rPr>
        <w:lastRenderedPageBreak/>
        <w:t>3</w:t>
      </w:r>
      <w:r>
        <w:rPr>
          <w:rFonts w:ascii="Arial" w:eastAsia="Arial" w:hAnsi="Arial" w:cs="Arial"/>
          <w:b/>
          <w:bCs/>
          <w:sz w:val="24"/>
          <w:szCs w:val="24"/>
        </w:rPr>
        <w:t>.</w:t>
      </w:r>
      <w:r>
        <w:rPr>
          <w:rFonts w:ascii="Arial" w:eastAsia="Arial" w:hAnsi="Arial" w:cs="Arial"/>
          <w:b/>
          <w:bCs/>
          <w:sz w:val="24"/>
          <w:szCs w:val="24"/>
          <w:lang w:val="sr-Cyrl-RS"/>
        </w:rPr>
        <w:t>3</w:t>
      </w:r>
      <w:r>
        <w:rPr>
          <w:rFonts w:ascii="Arial" w:eastAsia="Arial" w:hAnsi="Arial" w:cs="Arial"/>
          <w:b/>
          <w:bCs/>
          <w:sz w:val="24"/>
          <w:szCs w:val="24"/>
        </w:rPr>
        <w:t>.</w:t>
      </w:r>
      <w:r w:rsidR="001775F0">
        <w:rPr>
          <w:rFonts w:ascii="Arial" w:eastAsia="Arial" w:hAnsi="Arial" w:cs="Arial"/>
          <w:b/>
          <w:bCs/>
          <w:sz w:val="24"/>
          <w:szCs w:val="24"/>
          <w:lang w:val="sr-Cyrl-RS"/>
        </w:rPr>
        <w:t>3</w:t>
      </w:r>
      <w:r>
        <w:rPr>
          <w:rFonts w:ascii="Arial" w:eastAsia="Arial" w:hAnsi="Arial" w:cs="Arial"/>
          <w:b/>
          <w:bCs/>
          <w:sz w:val="24"/>
          <w:szCs w:val="24"/>
          <w:lang w:val="sr-Cyrl-RS"/>
        </w:rPr>
        <w:t>.1</w:t>
      </w:r>
      <w:r w:rsidRPr="2D89DB7B">
        <w:rPr>
          <w:rFonts w:ascii="Arial" w:eastAsia="Arial" w:hAnsi="Arial" w:cs="Arial"/>
          <w:b/>
          <w:bCs/>
          <w:sz w:val="24"/>
          <w:szCs w:val="24"/>
        </w:rPr>
        <w:t xml:space="preserve">   </w:t>
      </w:r>
      <w:proofErr w:type="spellStart"/>
      <w:r w:rsidRPr="00297C58">
        <w:rPr>
          <w:rStyle w:val="Heading4Char"/>
        </w:rPr>
        <w:t>Преглед</w:t>
      </w:r>
      <w:proofErr w:type="spellEnd"/>
      <w:r w:rsidRPr="00297C58">
        <w:rPr>
          <w:rStyle w:val="Heading4Char"/>
        </w:rPr>
        <w:t xml:space="preserve"> </w:t>
      </w:r>
      <w:proofErr w:type="spellStart"/>
      <w:r w:rsidRPr="00297C58">
        <w:rPr>
          <w:rStyle w:val="Heading4Char"/>
        </w:rPr>
        <w:t>налога</w:t>
      </w:r>
      <w:proofErr w:type="spellEnd"/>
      <w:r w:rsidRPr="00297C58">
        <w:rPr>
          <w:rStyle w:val="Heading4Char"/>
        </w:rPr>
        <w:t xml:space="preserve"> – </w:t>
      </w:r>
      <w:proofErr w:type="spellStart"/>
      <w:r w:rsidRPr="00297C58">
        <w:rPr>
          <w:rStyle w:val="Heading4Char"/>
        </w:rPr>
        <w:t>Обављени</w:t>
      </w:r>
      <w:proofErr w:type="spellEnd"/>
      <w:r w:rsidRPr="00297C58">
        <w:rPr>
          <w:rStyle w:val="Heading4Char"/>
        </w:rPr>
        <w:t xml:space="preserve"> </w:t>
      </w:r>
      <w:proofErr w:type="spellStart"/>
      <w:r w:rsidRPr="00297C58">
        <w:rPr>
          <w:rStyle w:val="Heading4Char"/>
        </w:rPr>
        <w:t>прегледи</w:t>
      </w:r>
      <w:proofErr w:type="spellEnd"/>
      <w:r w:rsidRPr="00297C58">
        <w:rPr>
          <w:rStyle w:val="Heading4Char"/>
        </w:rPr>
        <w:t xml:space="preserve"> – </w:t>
      </w:r>
      <w:proofErr w:type="spellStart"/>
      <w:r w:rsidRPr="00297C58">
        <w:rPr>
          <w:rStyle w:val="Heading4Char"/>
        </w:rPr>
        <w:t>детаљи</w:t>
      </w:r>
      <w:proofErr w:type="spellEnd"/>
    </w:p>
    <w:p w14:paraId="631A492E" w14:textId="77777777" w:rsidR="003F5959" w:rsidRDefault="003F5959" w:rsidP="001151D2">
      <w:pPr>
        <w:rPr>
          <w:rFonts w:ascii="Arial" w:eastAsia="Arial" w:hAnsi="Arial" w:cs="Arial"/>
          <w:b/>
          <w:bCs/>
          <w:sz w:val="24"/>
          <w:szCs w:val="24"/>
          <w:lang w:val="sr-Cyrl-RS"/>
        </w:rPr>
      </w:pPr>
    </w:p>
    <w:p w14:paraId="0F29BCF7" w14:textId="5A4920A2" w:rsidR="003F5959" w:rsidRDefault="003F5959" w:rsidP="001151D2">
      <w:pPr>
        <w:rPr>
          <w:rFonts w:ascii="Arial" w:eastAsia="Arial" w:hAnsi="Arial" w:cs="Arial"/>
          <w:b/>
          <w:bCs/>
          <w:sz w:val="24"/>
          <w:szCs w:val="24"/>
          <w:lang w:val="sr-Cyrl-RS"/>
        </w:rPr>
      </w:pPr>
      <w:r>
        <w:rPr>
          <w:rFonts w:ascii="Arial" w:eastAsia="Arial" w:hAnsi="Arial" w:cs="Arial"/>
          <w:b/>
          <w:bCs/>
          <w:noProof/>
          <w:sz w:val="24"/>
          <w:szCs w:val="24"/>
        </w:rPr>
        <w:drawing>
          <wp:inline distT="0" distB="0" distL="0" distR="0" wp14:anchorId="4275C902" wp14:editId="2CFE0D91">
            <wp:extent cx="6146800" cy="22294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i_detaljn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6800" cy="2229485"/>
                    </a:xfrm>
                    <a:prstGeom prst="rect">
                      <a:avLst/>
                    </a:prstGeom>
                  </pic:spPr>
                </pic:pic>
              </a:graphicData>
            </a:graphic>
          </wp:inline>
        </w:drawing>
      </w:r>
    </w:p>
    <w:p w14:paraId="21AD893C" w14:textId="77777777" w:rsidR="003F5959" w:rsidRDefault="003F5959" w:rsidP="001151D2">
      <w:pPr>
        <w:rPr>
          <w:rFonts w:ascii="Arial" w:eastAsia="Arial" w:hAnsi="Arial" w:cs="Arial"/>
          <w:b/>
          <w:bCs/>
          <w:sz w:val="24"/>
          <w:szCs w:val="24"/>
          <w:lang w:val="sr-Cyrl-RS"/>
        </w:rPr>
      </w:pPr>
    </w:p>
    <w:p w14:paraId="718A22C1" w14:textId="4F47AE45" w:rsidR="003F5959" w:rsidRDefault="003F5959" w:rsidP="00E24D81">
      <w:pPr>
        <w:jc w:val="both"/>
        <w:rPr>
          <w:rFonts w:eastAsia="Arial"/>
          <w:bCs/>
          <w:sz w:val="24"/>
          <w:szCs w:val="24"/>
          <w:lang w:val="sr-Cyrl-RS"/>
        </w:rPr>
      </w:pPr>
      <w:r>
        <w:rPr>
          <w:rFonts w:eastAsia="Arial"/>
          <w:bCs/>
          <w:sz w:val="24"/>
          <w:szCs w:val="24"/>
          <w:lang w:val="sr-Cyrl-RS"/>
        </w:rPr>
        <w:t>Притиском на неко конкретан преглед, отвориће Вам се детаљни приказ свих неопходних информација, заједно са датумом одржавања прегледа.</w:t>
      </w:r>
    </w:p>
    <w:p w14:paraId="4E55BE71" w14:textId="77777777" w:rsidR="001775F0" w:rsidRDefault="001775F0" w:rsidP="001151D2">
      <w:pPr>
        <w:rPr>
          <w:rFonts w:eastAsia="Arial"/>
          <w:bCs/>
          <w:sz w:val="24"/>
          <w:szCs w:val="24"/>
          <w:lang w:val="sr-Cyrl-RS"/>
        </w:rPr>
      </w:pPr>
    </w:p>
    <w:p w14:paraId="4D6BC0E5" w14:textId="5343D65E" w:rsidR="001775F0" w:rsidRDefault="001775F0"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Pr>
          <w:rFonts w:ascii="Arial" w:eastAsia="Arial" w:hAnsi="Arial" w:cs="Arial"/>
          <w:b/>
          <w:bCs/>
          <w:sz w:val="24"/>
          <w:szCs w:val="24"/>
        </w:rPr>
        <w:t>.</w:t>
      </w:r>
      <w:r>
        <w:rPr>
          <w:rFonts w:ascii="Arial" w:eastAsia="Arial" w:hAnsi="Arial" w:cs="Arial"/>
          <w:b/>
          <w:bCs/>
          <w:sz w:val="24"/>
          <w:szCs w:val="24"/>
          <w:lang w:val="sr-Cyrl-RS"/>
        </w:rPr>
        <w:t>3</w:t>
      </w:r>
      <w:r>
        <w:rPr>
          <w:rFonts w:ascii="Arial" w:eastAsia="Arial" w:hAnsi="Arial" w:cs="Arial"/>
          <w:b/>
          <w:bCs/>
          <w:sz w:val="24"/>
          <w:szCs w:val="24"/>
        </w:rPr>
        <w:t>.</w:t>
      </w:r>
      <w:r>
        <w:rPr>
          <w:rFonts w:ascii="Arial" w:eastAsia="Arial" w:hAnsi="Arial" w:cs="Arial"/>
          <w:b/>
          <w:bCs/>
          <w:sz w:val="24"/>
          <w:szCs w:val="24"/>
          <w:lang w:val="sr-Cyrl-RS"/>
        </w:rPr>
        <w:t>3.2</w:t>
      </w:r>
      <w:r w:rsidRPr="2D89DB7B">
        <w:rPr>
          <w:rFonts w:ascii="Arial" w:eastAsia="Arial" w:hAnsi="Arial" w:cs="Arial"/>
          <w:b/>
          <w:bCs/>
          <w:sz w:val="24"/>
          <w:szCs w:val="24"/>
        </w:rPr>
        <w:t xml:space="preserve">   </w:t>
      </w:r>
      <w:proofErr w:type="spellStart"/>
      <w:r w:rsidRPr="00297C58">
        <w:rPr>
          <w:rStyle w:val="Heading4Char"/>
        </w:rPr>
        <w:t>Преглед</w:t>
      </w:r>
      <w:proofErr w:type="spellEnd"/>
      <w:r w:rsidRPr="00297C58">
        <w:rPr>
          <w:rStyle w:val="Heading4Char"/>
        </w:rPr>
        <w:t xml:space="preserve"> </w:t>
      </w:r>
      <w:proofErr w:type="spellStart"/>
      <w:r w:rsidRPr="00297C58">
        <w:rPr>
          <w:rStyle w:val="Heading4Char"/>
        </w:rPr>
        <w:t>налога</w:t>
      </w:r>
      <w:proofErr w:type="spellEnd"/>
      <w:r w:rsidRPr="00297C58">
        <w:rPr>
          <w:rStyle w:val="Heading4Char"/>
        </w:rPr>
        <w:t xml:space="preserve"> – </w:t>
      </w:r>
      <w:proofErr w:type="spellStart"/>
      <w:r w:rsidRPr="00297C58">
        <w:rPr>
          <w:rStyle w:val="Heading4Char"/>
        </w:rPr>
        <w:t>Обављени</w:t>
      </w:r>
      <w:proofErr w:type="spellEnd"/>
      <w:r w:rsidRPr="00297C58">
        <w:rPr>
          <w:rStyle w:val="Heading4Char"/>
        </w:rPr>
        <w:t xml:space="preserve"> </w:t>
      </w:r>
      <w:proofErr w:type="spellStart"/>
      <w:r w:rsidRPr="00297C58">
        <w:rPr>
          <w:rStyle w:val="Heading4Char"/>
        </w:rPr>
        <w:t>прегледи</w:t>
      </w:r>
      <w:proofErr w:type="spellEnd"/>
      <w:r w:rsidRPr="00297C58">
        <w:rPr>
          <w:rStyle w:val="Heading4Char"/>
        </w:rPr>
        <w:t xml:space="preserve"> – </w:t>
      </w:r>
      <w:proofErr w:type="spellStart"/>
      <w:r w:rsidRPr="00297C58">
        <w:rPr>
          <w:rStyle w:val="Heading4Char"/>
        </w:rPr>
        <w:t>додавање</w:t>
      </w:r>
      <w:proofErr w:type="spellEnd"/>
      <w:r w:rsidRPr="00297C58">
        <w:rPr>
          <w:rStyle w:val="Heading4Char"/>
        </w:rPr>
        <w:t xml:space="preserve"> </w:t>
      </w:r>
      <w:proofErr w:type="spellStart"/>
      <w:r w:rsidRPr="00297C58">
        <w:rPr>
          <w:rStyle w:val="Heading4Char"/>
        </w:rPr>
        <w:t>прегледа</w:t>
      </w:r>
      <w:proofErr w:type="spellEnd"/>
    </w:p>
    <w:p w14:paraId="20861798" w14:textId="152378A7" w:rsidR="001775F0" w:rsidRDefault="001775F0" w:rsidP="001775F0">
      <w:pPr>
        <w:rPr>
          <w:rFonts w:ascii="Arial" w:eastAsia="Arial" w:hAnsi="Arial" w:cs="Arial"/>
          <w:b/>
          <w:bCs/>
          <w:sz w:val="24"/>
          <w:szCs w:val="24"/>
          <w:lang w:val="sr-Cyrl-RS"/>
        </w:rPr>
      </w:pPr>
      <w:r>
        <w:rPr>
          <w:rFonts w:ascii="Arial" w:eastAsia="Arial" w:hAnsi="Arial" w:cs="Arial"/>
          <w:b/>
          <w:bCs/>
          <w:noProof/>
          <w:sz w:val="24"/>
          <w:szCs w:val="24"/>
        </w:rPr>
        <w:drawing>
          <wp:inline distT="0" distB="0" distL="0" distR="0" wp14:anchorId="0CD849E8" wp14:editId="1C484805">
            <wp:extent cx="6146800" cy="36601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_for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6800" cy="3660140"/>
                    </a:xfrm>
                    <a:prstGeom prst="rect">
                      <a:avLst/>
                    </a:prstGeom>
                  </pic:spPr>
                </pic:pic>
              </a:graphicData>
            </a:graphic>
          </wp:inline>
        </w:drawing>
      </w:r>
    </w:p>
    <w:p w14:paraId="4A77D8C8" w14:textId="77777777" w:rsidR="001775F0" w:rsidRDefault="001775F0" w:rsidP="001151D2">
      <w:pPr>
        <w:rPr>
          <w:sz w:val="24"/>
          <w:szCs w:val="24"/>
          <w:lang w:val="sr-Cyrl-RS"/>
        </w:rPr>
      </w:pPr>
    </w:p>
    <w:p w14:paraId="1957E7EF" w14:textId="121672DA" w:rsidR="001775F0" w:rsidRDefault="001775F0" w:rsidP="00E24D81">
      <w:pPr>
        <w:pStyle w:val="ListParagraph"/>
        <w:numPr>
          <w:ilvl w:val="0"/>
          <w:numId w:val="11"/>
        </w:numPr>
        <w:jc w:val="both"/>
        <w:rPr>
          <w:rFonts w:eastAsia="Arial"/>
          <w:bCs/>
          <w:sz w:val="24"/>
          <w:szCs w:val="24"/>
          <w:lang w:val="sr-Cyrl-RS"/>
        </w:rPr>
      </w:pPr>
      <w:r>
        <w:rPr>
          <w:rFonts w:eastAsia="Arial"/>
          <w:bCs/>
          <w:sz w:val="24"/>
          <w:szCs w:val="24"/>
          <w:lang w:val="sr-Cyrl-RS"/>
        </w:rPr>
        <w:t>Унесите врсту прегледа у поље предвиђено за то;</w:t>
      </w:r>
    </w:p>
    <w:p w14:paraId="5C698C72" w14:textId="48AFBD2F" w:rsidR="001775F0" w:rsidRDefault="001775F0" w:rsidP="00E24D81">
      <w:pPr>
        <w:pStyle w:val="ListParagraph"/>
        <w:numPr>
          <w:ilvl w:val="0"/>
          <w:numId w:val="11"/>
        </w:numPr>
        <w:jc w:val="both"/>
        <w:rPr>
          <w:rFonts w:eastAsia="Arial"/>
          <w:bCs/>
          <w:sz w:val="24"/>
          <w:szCs w:val="24"/>
          <w:lang w:val="sr-Cyrl-RS"/>
        </w:rPr>
      </w:pPr>
      <w:r>
        <w:rPr>
          <w:rFonts w:eastAsia="Arial"/>
          <w:bCs/>
          <w:sz w:val="24"/>
          <w:szCs w:val="24"/>
          <w:lang w:val="sr-Cyrl-RS"/>
        </w:rPr>
        <w:t>Унесите извештај с прегледа у поље предвиђено за то;</w:t>
      </w:r>
    </w:p>
    <w:p w14:paraId="583DDC56" w14:textId="77777777" w:rsidR="001775F0" w:rsidRDefault="001775F0" w:rsidP="00E24D81">
      <w:pPr>
        <w:pStyle w:val="ListParagraph"/>
        <w:numPr>
          <w:ilvl w:val="0"/>
          <w:numId w:val="11"/>
        </w:numPr>
        <w:jc w:val="both"/>
        <w:rPr>
          <w:rFonts w:eastAsia="Arial"/>
          <w:bCs/>
          <w:sz w:val="24"/>
          <w:szCs w:val="24"/>
          <w:lang w:val="sr-Cyrl-RS"/>
        </w:rPr>
      </w:pPr>
      <w:r>
        <w:rPr>
          <w:rFonts w:eastAsia="Arial"/>
          <w:bCs/>
          <w:sz w:val="24"/>
          <w:szCs w:val="24"/>
          <w:lang w:val="sr-Cyrl-RS"/>
        </w:rPr>
        <w:t>Притисните дугме „Потврдите унос“.</w:t>
      </w:r>
    </w:p>
    <w:p w14:paraId="583AB0CC" w14:textId="36703695" w:rsidR="001775F0" w:rsidRDefault="001775F0" w:rsidP="00E24D81">
      <w:pPr>
        <w:jc w:val="both"/>
        <w:rPr>
          <w:rFonts w:eastAsia="Arial"/>
          <w:bCs/>
          <w:sz w:val="24"/>
          <w:szCs w:val="24"/>
          <w:lang w:val="sr-Cyrl-RS"/>
        </w:rPr>
      </w:pPr>
      <w:r>
        <w:rPr>
          <w:rFonts w:eastAsia="Arial"/>
          <w:bCs/>
          <w:sz w:val="24"/>
          <w:szCs w:val="24"/>
          <w:lang w:val="sr-Cyrl-RS"/>
        </w:rPr>
        <w:t>Након ове секвенце акција, бићете враћени на приказ свих прегледа пацијента. Податак који сте додали ће бити видљив.</w:t>
      </w:r>
    </w:p>
    <w:p w14:paraId="18098E1B" w14:textId="77777777" w:rsidR="000845D9" w:rsidRDefault="000845D9" w:rsidP="00E24D81">
      <w:pPr>
        <w:jc w:val="both"/>
        <w:rPr>
          <w:sz w:val="24"/>
          <w:szCs w:val="24"/>
          <w:lang w:val="sr-Cyrl-RS"/>
        </w:rPr>
      </w:pPr>
    </w:p>
    <w:p w14:paraId="69CC458F" w14:textId="14DA0F1E" w:rsidR="00082FDC" w:rsidRDefault="00082FDC" w:rsidP="00E24D81">
      <w:pPr>
        <w:jc w:val="center"/>
        <w:rPr>
          <w:rFonts w:ascii="Arial" w:eastAsia="Arial" w:hAnsi="Arial" w:cs="Arial"/>
          <w:b/>
          <w:bCs/>
          <w:sz w:val="24"/>
          <w:szCs w:val="24"/>
          <w:lang w:val="sr-Cyrl-RS"/>
        </w:rPr>
      </w:pPr>
      <w:r>
        <w:rPr>
          <w:rFonts w:ascii="Arial" w:eastAsia="Arial" w:hAnsi="Arial" w:cs="Arial"/>
          <w:b/>
          <w:bCs/>
          <w:sz w:val="24"/>
          <w:szCs w:val="24"/>
          <w:lang w:val="sr-Cyrl-RS"/>
        </w:rPr>
        <w:lastRenderedPageBreak/>
        <w:t>3</w:t>
      </w:r>
      <w:r>
        <w:rPr>
          <w:rFonts w:ascii="Arial" w:eastAsia="Arial" w:hAnsi="Arial" w:cs="Arial"/>
          <w:b/>
          <w:bCs/>
          <w:sz w:val="24"/>
          <w:szCs w:val="24"/>
        </w:rPr>
        <w:t>.</w:t>
      </w:r>
      <w:r>
        <w:rPr>
          <w:rFonts w:ascii="Arial" w:eastAsia="Arial" w:hAnsi="Arial" w:cs="Arial"/>
          <w:b/>
          <w:bCs/>
          <w:sz w:val="24"/>
          <w:szCs w:val="24"/>
          <w:lang w:val="sr-Cyrl-RS"/>
        </w:rPr>
        <w:t>3</w:t>
      </w:r>
      <w:r>
        <w:rPr>
          <w:rFonts w:ascii="Arial" w:eastAsia="Arial" w:hAnsi="Arial" w:cs="Arial"/>
          <w:b/>
          <w:bCs/>
          <w:sz w:val="24"/>
          <w:szCs w:val="24"/>
        </w:rPr>
        <w:t>.</w:t>
      </w:r>
      <w:r>
        <w:rPr>
          <w:rFonts w:ascii="Arial" w:eastAsia="Arial" w:hAnsi="Arial" w:cs="Arial"/>
          <w:b/>
          <w:bCs/>
          <w:sz w:val="24"/>
          <w:szCs w:val="24"/>
          <w:lang w:val="sr-Cyrl-RS"/>
        </w:rPr>
        <w:t>4</w:t>
      </w:r>
      <w:r w:rsidRPr="2D89DB7B">
        <w:rPr>
          <w:rFonts w:ascii="Arial" w:eastAsia="Arial" w:hAnsi="Arial" w:cs="Arial"/>
          <w:b/>
          <w:bCs/>
          <w:sz w:val="24"/>
          <w:szCs w:val="24"/>
        </w:rPr>
        <w:t xml:space="preserve">   </w:t>
      </w:r>
      <w:proofErr w:type="spellStart"/>
      <w:r w:rsidRPr="00297C58">
        <w:rPr>
          <w:rStyle w:val="Heading3Char"/>
        </w:rPr>
        <w:t>Преглед</w:t>
      </w:r>
      <w:proofErr w:type="spellEnd"/>
      <w:r w:rsidRPr="00297C58">
        <w:rPr>
          <w:rStyle w:val="Heading3Char"/>
        </w:rPr>
        <w:t xml:space="preserve"> </w:t>
      </w:r>
      <w:proofErr w:type="spellStart"/>
      <w:r w:rsidRPr="00297C58">
        <w:rPr>
          <w:rStyle w:val="Heading3Char"/>
        </w:rPr>
        <w:t>налога</w:t>
      </w:r>
      <w:proofErr w:type="spellEnd"/>
      <w:r w:rsidRPr="00297C58">
        <w:rPr>
          <w:rStyle w:val="Heading3Char"/>
        </w:rPr>
        <w:t xml:space="preserve"> – </w:t>
      </w:r>
      <w:proofErr w:type="spellStart"/>
      <w:r w:rsidRPr="00297C58">
        <w:rPr>
          <w:rStyle w:val="Heading3Char"/>
        </w:rPr>
        <w:t>Крвна</w:t>
      </w:r>
      <w:proofErr w:type="spellEnd"/>
      <w:r w:rsidRPr="00297C58">
        <w:rPr>
          <w:rStyle w:val="Heading3Char"/>
        </w:rPr>
        <w:t xml:space="preserve"> </w:t>
      </w:r>
      <w:proofErr w:type="spellStart"/>
      <w:r w:rsidRPr="00297C58">
        <w:rPr>
          <w:rStyle w:val="Heading3Char"/>
        </w:rPr>
        <w:t>група</w:t>
      </w:r>
      <w:proofErr w:type="spellEnd"/>
    </w:p>
    <w:p w14:paraId="5C957ABB" w14:textId="77777777" w:rsidR="00082FDC" w:rsidRDefault="00082FDC" w:rsidP="00082FDC">
      <w:pPr>
        <w:rPr>
          <w:rFonts w:ascii="Arial" w:eastAsia="Arial" w:hAnsi="Arial" w:cs="Arial"/>
          <w:b/>
          <w:bCs/>
          <w:sz w:val="24"/>
          <w:szCs w:val="24"/>
          <w:lang w:val="sr-Cyrl-RS"/>
        </w:rPr>
      </w:pPr>
    </w:p>
    <w:p w14:paraId="6D923478" w14:textId="0DA447CE" w:rsidR="00082FDC" w:rsidRDefault="00082FDC" w:rsidP="00E24D81">
      <w:pPr>
        <w:jc w:val="both"/>
        <w:rPr>
          <w:rFonts w:eastAsia="Arial"/>
          <w:bCs/>
          <w:sz w:val="24"/>
          <w:szCs w:val="24"/>
          <w:lang w:val="sr-Cyrl-RS"/>
        </w:rPr>
      </w:pPr>
      <w:r>
        <w:rPr>
          <w:rFonts w:eastAsia="Arial"/>
          <w:bCs/>
          <w:sz w:val="24"/>
          <w:szCs w:val="24"/>
          <w:lang w:val="sr-Cyrl-RS"/>
        </w:rPr>
        <w:t>Одабиром опције „Крвна група“, у прозору ће Вам се приказати информације о крвној групи пацијента.</w:t>
      </w:r>
    </w:p>
    <w:p w14:paraId="1CF3C5F3" w14:textId="77777777" w:rsidR="00082FDC" w:rsidRDefault="00082FDC" w:rsidP="00082FDC">
      <w:pPr>
        <w:rPr>
          <w:rFonts w:eastAsia="Arial"/>
          <w:bCs/>
          <w:sz w:val="24"/>
          <w:szCs w:val="24"/>
          <w:lang w:val="sr-Cyrl-RS"/>
        </w:rPr>
      </w:pPr>
    </w:p>
    <w:p w14:paraId="4EFDB366" w14:textId="77777777" w:rsidR="00082FDC" w:rsidRDefault="00082FDC" w:rsidP="00082FDC">
      <w:pPr>
        <w:rPr>
          <w:rFonts w:eastAsia="Arial"/>
          <w:bCs/>
          <w:sz w:val="24"/>
          <w:szCs w:val="24"/>
          <w:lang w:val="sr-Cyrl-RS"/>
        </w:rPr>
      </w:pPr>
      <w:r>
        <w:rPr>
          <w:rFonts w:eastAsia="Arial"/>
          <w:bCs/>
          <w:noProof/>
          <w:sz w:val="24"/>
          <w:szCs w:val="24"/>
        </w:rPr>
        <w:drawing>
          <wp:inline distT="0" distB="0" distL="0" distR="0" wp14:anchorId="0DB48550" wp14:editId="616AF4B9">
            <wp:extent cx="6146800" cy="1132205"/>
            <wp:effectExtent l="0" t="0" r="6350" b="0"/>
            <wp:docPr id="195282624" name="Picture 1952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vna_pa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6800" cy="1132205"/>
                    </a:xfrm>
                    <a:prstGeom prst="rect">
                      <a:avLst/>
                    </a:prstGeom>
                  </pic:spPr>
                </pic:pic>
              </a:graphicData>
            </a:graphic>
          </wp:inline>
        </w:drawing>
      </w:r>
    </w:p>
    <w:p w14:paraId="75D82BC4" w14:textId="77777777" w:rsidR="00082FDC" w:rsidRDefault="00082FDC" w:rsidP="00082FDC">
      <w:pPr>
        <w:rPr>
          <w:rFonts w:eastAsia="Arial"/>
          <w:bCs/>
          <w:sz w:val="24"/>
          <w:szCs w:val="24"/>
          <w:lang w:val="sr-Cyrl-RS"/>
        </w:rPr>
      </w:pPr>
    </w:p>
    <w:p w14:paraId="0113E4A2" w14:textId="77777777" w:rsidR="00082FDC" w:rsidRDefault="00082FDC" w:rsidP="00082FDC">
      <w:pPr>
        <w:rPr>
          <w:rFonts w:eastAsia="Arial"/>
          <w:bCs/>
          <w:sz w:val="24"/>
          <w:szCs w:val="24"/>
          <w:lang w:val="sr-Cyrl-RS"/>
        </w:rPr>
      </w:pPr>
    </w:p>
    <w:p w14:paraId="7336DA03" w14:textId="7FD78E0B" w:rsidR="00082FDC" w:rsidRDefault="007F0C1E"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5</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Вакцинација</w:t>
      </w:r>
      <w:proofErr w:type="spellEnd"/>
    </w:p>
    <w:p w14:paraId="7CED03F2" w14:textId="77777777" w:rsidR="00D3766F" w:rsidRDefault="00082FDC" w:rsidP="00082FDC">
      <w:pPr>
        <w:rPr>
          <w:rFonts w:eastAsia="Arial"/>
          <w:bCs/>
          <w:sz w:val="24"/>
          <w:szCs w:val="24"/>
          <w:lang w:val="sr-Cyrl-RS"/>
        </w:rPr>
      </w:pPr>
      <w:r>
        <w:rPr>
          <w:rFonts w:eastAsia="Arial"/>
          <w:bCs/>
          <w:sz w:val="24"/>
          <w:szCs w:val="24"/>
          <w:lang w:val="sr-Cyrl-RS"/>
        </w:rPr>
        <w:t>Одабиром опције „Вакцинација“, у прозору ће Вам се приказати информације</w:t>
      </w:r>
      <w:r w:rsidR="007F0C1E">
        <w:rPr>
          <w:rFonts w:eastAsia="Arial"/>
          <w:bCs/>
          <w:sz w:val="24"/>
          <w:szCs w:val="24"/>
          <w:lang w:val="sr-Cyrl-RS"/>
        </w:rPr>
        <w:t xml:space="preserve"> о</w:t>
      </w:r>
      <w:r>
        <w:rPr>
          <w:rFonts w:eastAsia="Arial"/>
          <w:bCs/>
          <w:sz w:val="24"/>
          <w:szCs w:val="24"/>
          <w:lang w:val="sr-Cyrl-RS"/>
        </w:rPr>
        <w:t xml:space="preserve"> свим примљеним и пропуштеним вакцинама</w:t>
      </w:r>
      <w:r w:rsidR="007F0C1E">
        <w:rPr>
          <w:rFonts w:eastAsia="Arial"/>
          <w:bCs/>
          <w:sz w:val="24"/>
          <w:szCs w:val="24"/>
          <w:lang w:val="sr-Cyrl-RS"/>
        </w:rPr>
        <w:t xml:space="preserve"> пацијента</w:t>
      </w:r>
      <w:r>
        <w:rPr>
          <w:rFonts w:eastAsia="Arial"/>
          <w:bCs/>
          <w:sz w:val="24"/>
          <w:szCs w:val="24"/>
          <w:lang w:val="sr-Cyrl-RS"/>
        </w:rPr>
        <w:t>.</w:t>
      </w:r>
      <w:r w:rsidR="007F0C1E">
        <w:rPr>
          <w:rFonts w:eastAsia="Arial"/>
          <w:bCs/>
          <w:sz w:val="24"/>
          <w:szCs w:val="24"/>
          <w:lang w:val="sr-Cyrl-RS"/>
        </w:rPr>
        <w:t xml:space="preserve"> </w:t>
      </w:r>
    </w:p>
    <w:p w14:paraId="09C52350" w14:textId="2BBD5C04" w:rsidR="00082FDC" w:rsidRDefault="007F0C1E" w:rsidP="00082FDC">
      <w:pPr>
        <w:rPr>
          <w:rFonts w:eastAsia="Arial"/>
          <w:bCs/>
          <w:sz w:val="24"/>
          <w:szCs w:val="24"/>
          <w:lang w:val="sr-Cyrl-RS"/>
        </w:rPr>
      </w:pPr>
      <w:r>
        <w:rPr>
          <w:rFonts w:eastAsia="Arial"/>
          <w:bCs/>
          <w:sz w:val="24"/>
          <w:szCs w:val="24"/>
          <w:lang w:val="sr-Cyrl-RS"/>
        </w:rPr>
        <w:t>Да бисте унели нову вакцину међу примљене вакцине пацијента, потребно је да упишете назив вакцине у поље предвиђено за то, а након тога то потврдите притиском на зелено дугме</w:t>
      </w:r>
      <w:r w:rsidR="00D02D27">
        <w:rPr>
          <w:rFonts w:eastAsia="Arial"/>
          <w:bCs/>
          <w:sz w:val="24"/>
          <w:szCs w:val="24"/>
          <w:lang w:val="sr-Cyrl-RS"/>
        </w:rPr>
        <w:t xml:space="preserve"> с натписом „Забележите вакцинацију“</w:t>
      </w:r>
      <w:r>
        <w:rPr>
          <w:rFonts w:eastAsia="Arial"/>
          <w:bCs/>
          <w:sz w:val="24"/>
          <w:szCs w:val="24"/>
          <w:lang w:val="sr-Cyrl-RS"/>
        </w:rPr>
        <w:t>. Нови податак ће бити видљив на списку примљених вакцина пацијента. Уколико је та вакцина била међу пропуштеним вакцинама пацијента, она ће се сада приказати међу примљеним.</w:t>
      </w:r>
    </w:p>
    <w:p w14:paraId="62CBB7C8" w14:textId="77777777" w:rsidR="007F0C1E" w:rsidRDefault="007F0C1E" w:rsidP="00082FDC">
      <w:pPr>
        <w:rPr>
          <w:rFonts w:eastAsia="Arial"/>
          <w:bCs/>
          <w:sz w:val="24"/>
          <w:szCs w:val="24"/>
          <w:lang w:val="sr-Cyrl-RS"/>
        </w:rPr>
      </w:pPr>
    </w:p>
    <w:p w14:paraId="6AE86EF4" w14:textId="77777777" w:rsidR="00082FDC" w:rsidRDefault="00082FDC" w:rsidP="00082FDC">
      <w:pPr>
        <w:rPr>
          <w:rFonts w:eastAsia="Arial"/>
          <w:bCs/>
          <w:sz w:val="24"/>
          <w:szCs w:val="24"/>
          <w:lang w:val="sr-Cyrl-RS"/>
        </w:rPr>
      </w:pPr>
    </w:p>
    <w:p w14:paraId="71F57E00" w14:textId="3C10AE32" w:rsidR="00082FDC" w:rsidRDefault="007F0C1E" w:rsidP="00082FDC">
      <w:pPr>
        <w:rPr>
          <w:rFonts w:eastAsia="Arial"/>
          <w:bCs/>
          <w:sz w:val="24"/>
          <w:szCs w:val="24"/>
          <w:lang w:val="sr-Cyrl-RS"/>
        </w:rPr>
      </w:pPr>
      <w:r>
        <w:rPr>
          <w:rFonts w:eastAsia="Arial"/>
          <w:bCs/>
          <w:noProof/>
          <w:sz w:val="24"/>
          <w:szCs w:val="24"/>
        </w:rPr>
        <w:drawing>
          <wp:inline distT="0" distB="0" distL="0" distR="0" wp14:anchorId="66F79472" wp14:editId="7269BB0E">
            <wp:extent cx="6146800" cy="2591435"/>
            <wp:effectExtent l="0" t="0" r="6350" b="0"/>
            <wp:docPr id="195282635" name="Picture 19528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kc_le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6800" cy="2591435"/>
                    </a:xfrm>
                    <a:prstGeom prst="rect">
                      <a:avLst/>
                    </a:prstGeom>
                  </pic:spPr>
                </pic:pic>
              </a:graphicData>
            </a:graphic>
          </wp:inline>
        </w:drawing>
      </w:r>
    </w:p>
    <w:p w14:paraId="71EFAD79" w14:textId="77777777" w:rsidR="00082FDC" w:rsidRDefault="00082FDC" w:rsidP="00082FDC">
      <w:pPr>
        <w:rPr>
          <w:rFonts w:eastAsia="Arial"/>
          <w:bCs/>
          <w:sz w:val="24"/>
          <w:szCs w:val="24"/>
          <w:lang w:val="sr-Cyrl-RS"/>
        </w:rPr>
      </w:pPr>
    </w:p>
    <w:p w14:paraId="3F79EBB1" w14:textId="77777777" w:rsidR="00E24D81" w:rsidRDefault="00E24D81" w:rsidP="00082FDC">
      <w:pPr>
        <w:rPr>
          <w:rFonts w:ascii="Arial" w:eastAsia="Arial" w:hAnsi="Arial" w:cs="Arial"/>
          <w:b/>
          <w:bCs/>
          <w:sz w:val="24"/>
          <w:szCs w:val="24"/>
          <w:lang w:val="sr-Cyrl-RS"/>
        </w:rPr>
      </w:pPr>
    </w:p>
    <w:p w14:paraId="4353A909" w14:textId="77777777" w:rsidR="00E24D81" w:rsidRDefault="00E24D81" w:rsidP="00082FDC">
      <w:pPr>
        <w:rPr>
          <w:rFonts w:ascii="Arial" w:eastAsia="Arial" w:hAnsi="Arial" w:cs="Arial"/>
          <w:b/>
          <w:bCs/>
          <w:sz w:val="24"/>
          <w:szCs w:val="24"/>
          <w:lang w:val="sr-Cyrl-RS"/>
        </w:rPr>
      </w:pPr>
    </w:p>
    <w:p w14:paraId="7B889FE6" w14:textId="77777777" w:rsidR="00E24D81" w:rsidRDefault="00E24D81" w:rsidP="00082FDC">
      <w:pPr>
        <w:rPr>
          <w:rFonts w:ascii="Arial" w:eastAsia="Arial" w:hAnsi="Arial" w:cs="Arial"/>
          <w:b/>
          <w:bCs/>
          <w:sz w:val="24"/>
          <w:szCs w:val="24"/>
          <w:lang w:val="sr-Cyrl-RS"/>
        </w:rPr>
      </w:pPr>
    </w:p>
    <w:p w14:paraId="436B2E65" w14:textId="77777777" w:rsidR="00E24D81" w:rsidRDefault="00E24D81" w:rsidP="00082FDC">
      <w:pPr>
        <w:rPr>
          <w:rFonts w:ascii="Arial" w:eastAsia="Arial" w:hAnsi="Arial" w:cs="Arial"/>
          <w:b/>
          <w:bCs/>
          <w:sz w:val="24"/>
          <w:szCs w:val="24"/>
          <w:lang w:val="sr-Cyrl-RS"/>
        </w:rPr>
      </w:pPr>
    </w:p>
    <w:p w14:paraId="01DFAB7E" w14:textId="77777777" w:rsidR="00E24D81" w:rsidRDefault="00E24D81" w:rsidP="00082FDC">
      <w:pPr>
        <w:rPr>
          <w:rFonts w:ascii="Arial" w:eastAsia="Arial" w:hAnsi="Arial" w:cs="Arial"/>
          <w:b/>
          <w:bCs/>
          <w:sz w:val="24"/>
          <w:szCs w:val="24"/>
          <w:lang w:val="sr-Cyrl-RS"/>
        </w:rPr>
      </w:pPr>
    </w:p>
    <w:p w14:paraId="7CC2A93B" w14:textId="77777777" w:rsidR="00E24D81" w:rsidRDefault="00E24D81" w:rsidP="00082FDC">
      <w:pPr>
        <w:rPr>
          <w:rFonts w:ascii="Arial" w:eastAsia="Arial" w:hAnsi="Arial" w:cs="Arial"/>
          <w:b/>
          <w:bCs/>
          <w:sz w:val="24"/>
          <w:szCs w:val="24"/>
          <w:lang w:val="sr-Cyrl-RS"/>
        </w:rPr>
      </w:pPr>
    </w:p>
    <w:p w14:paraId="52E33FEF" w14:textId="77777777" w:rsidR="00E24D81" w:rsidRDefault="00E24D81" w:rsidP="00082FDC">
      <w:pPr>
        <w:rPr>
          <w:rFonts w:ascii="Arial" w:eastAsia="Arial" w:hAnsi="Arial" w:cs="Arial"/>
          <w:b/>
          <w:bCs/>
          <w:sz w:val="24"/>
          <w:szCs w:val="24"/>
          <w:lang w:val="sr-Cyrl-RS"/>
        </w:rPr>
      </w:pPr>
    </w:p>
    <w:p w14:paraId="73189C32" w14:textId="77777777" w:rsidR="00E24D81" w:rsidRDefault="00E24D81" w:rsidP="00082FDC">
      <w:pPr>
        <w:rPr>
          <w:rFonts w:ascii="Arial" w:eastAsia="Arial" w:hAnsi="Arial" w:cs="Arial"/>
          <w:b/>
          <w:bCs/>
          <w:sz w:val="24"/>
          <w:szCs w:val="24"/>
          <w:lang w:val="sr-Cyrl-RS"/>
        </w:rPr>
      </w:pPr>
    </w:p>
    <w:p w14:paraId="122D2B58" w14:textId="77777777" w:rsidR="00E24D81" w:rsidRDefault="00E24D81" w:rsidP="00082FDC">
      <w:pPr>
        <w:rPr>
          <w:rFonts w:ascii="Arial" w:eastAsia="Arial" w:hAnsi="Arial" w:cs="Arial"/>
          <w:b/>
          <w:bCs/>
          <w:sz w:val="24"/>
          <w:szCs w:val="24"/>
          <w:lang w:val="sr-Cyrl-RS"/>
        </w:rPr>
      </w:pPr>
    </w:p>
    <w:p w14:paraId="12DEF551" w14:textId="001BA3C5" w:rsidR="00082FDC" w:rsidRDefault="007F0C1E" w:rsidP="00E24D81">
      <w:pPr>
        <w:jc w:val="center"/>
        <w:rPr>
          <w:rFonts w:ascii="Arial" w:eastAsia="Arial" w:hAnsi="Arial" w:cs="Arial"/>
          <w:b/>
          <w:bCs/>
          <w:sz w:val="24"/>
          <w:szCs w:val="24"/>
          <w:lang w:val="sr-Cyrl-RS"/>
        </w:rPr>
      </w:pPr>
      <w:r>
        <w:rPr>
          <w:rFonts w:ascii="Arial" w:eastAsia="Arial" w:hAnsi="Arial" w:cs="Arial"/>
          <w:b/>
          <w:bCs/>
          <w:sz w:val="24"/>
          <w:szCs w:val="24"/>
          <w:lang w:val="sr-Cyrl-RS"/>
        </w:rPr>
        <w:lastRenderedPageBreak/>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6</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Алергије</w:t>
      </w:r>
      <w:proofErr w:type="spellEnd"/>
    </w:p>
    <w:p w14:paraId="0E75EFBB" w14:textId="77777777" w:rsidR="00082FDC" w:rsidRDefault="00082FDC" w:rsidP="00082FDC">
      <w:pPr>
        <w:rPr>
          <w:rFonts w:ascii="Arial" w:eastAsia="Arial" w:hAnsi="Arial" w:cs="Arial"/>
          <w:b/>
          <w:bCs/>
          <w:sz w:val="24"/>
          <w:szCs w:val="24"/>
          <w:lang w:val="sr-Cyrl-RS"/>
        </w:rPr>
      </w:pPr>
    </w:p>
    <w:p w14:paraId="1A7FDE19" w14:textId="77777777" w:rsidR="00D3766F" w:rsidRDefault="00082FDC" w:rsidP="00082FDC">
      <w:pPr>
        <w:rPr>
          <w:rFonts w:eastAsia="Arial"/>
          <w:bCs/>
          <w:sz w:val="24"/>
          <w:szCs w:val="24"/>
          <w:lang w:val="sr-Cyrl-RS"/>
        </w:rPr>
      </w:pPr>
      <w:r>
        <w:rPr>
          <w:rFonts w:eastAsia="Arial"/>
          <w:bCs/>
          <w:sz w:val="24"/>
          <w:szCs w:val="24"/>
          <w:lang w:val="sr-Cyrl-RS"/>
        </w:rPr>
        <w:t xml:space="preserve">Одабиром опције „Алергије“, у прозору ће Вам се приказати списак свих познатих алергија од којих </w:t>
      </w:r>
      <w:r w:rsidR="00D02D27">
        <w:rPr>
          <w:rFonts w:eastAsia="Arial"/>
          <w:bCs/>
          <w:sz w:val="24"/>
          <w:szCs w:val="24"/>
          <w:lang w:val="sr-Cyrl-RS"/>
        </w:rPr>
        <w:t>пацијент пати</w:t>
      </w:r>
      <w:r>
        <w:rPr>
          <w:rFonts w:eastAsia="Arial"/>
          <w:bCs/>
          <w:sz w:val="24"/>
          <w:szCs w:val="24"/>
          <w:lang w:val="sr-Cyrl-RS"/>
        </w:rPr>
        <w:t>.</w:t>
      </w:r>
      <w:r w:rsidR="00D02D27">
        <w:rPr>
          <w:rFonts w:eastAsia="Arial"/>
          <w:bCs/>
          <w:sz w:val="24"/>
          <w:szCs w:val="24"/>
          <w:lang w:val="sr-Cyrl-RS"/>
        </w:rPr>
        <w:t xml:space="preserve"> </w:t>
      </w:r>
    </w:p>
    <w:p w14:paraId="5D7AA176" w14:textId="367813FD" w:rsidR="00082FDC" w:rsidRDefault="00D02D27" w:rsidP="00082FDC">
      <w:pPr>
        <w:rPr>
          <w:rFonts w:eastAsia="Arial"/>
          <w:bCs/>
          <w:sz w:val="24"/>
          <w:szCs w:val="24"/>
          <w:lang w:val="sr-Cyrl-RS"/>
        </w:rPr>
      </w:pPr>
      <w:r>
        <w:rPr>
          <w:rFonts w:eastAsia="Arial"/>
          <w:bCs/>
          <w:sz w:val="24"/>
          <w:szCs w:val="24"/>
          <w:lang w:val="sr-Cyrl-RS"/>
        </w:rPr>
        <w:t>Да бисте унели новооткривену алергију пацијента, унесите податак у поље предвиђено за то. Након тога притисните зелено дугме с натписом „Додајте алергију“. Нови податак ће бити видљив на списку алергија.</w:t>
      </w:r>
    </w:p>
    <w:p w14:paraId="4491257A" w14:textId="77777777" w:rsidR="00082FDC" w:rsidRDefault="00082FDC" w:rsidP="00082FDC">
      <w:pPr>
        <w:rPr>
          <w:rFonts w:eastAsia="Arial"/>
          <w:bCs/>
          <w:sz w:val="24"/>
          <w:szCs w:val="24"/>
          <w:lang w:val="sr-Cyrl-RS"/>
        </w:rPr>
      </w:pPr>
    </w:p>
    <w:p w14:paraId="0F578B98" w14:textId="36B008EB" w:rsidR="00082FDC" w:rsidRPr="00D02D27" w:rsidRDefault="00D02D27" w:rsidP="00082FDC">
      <w:pPr>
        <w:rPr>
          <w:rFonts w:eastAsia="Arial"/>
          <w:bCs/>
          <w:sz w:val="24"/>
          <w:szCs w:val="24"/>
          <w:lang w:val="sr-Cyrl-RS"/>
        </w:rPr>
      </w:pPr>
      <w:r>
        <w:rPr>
          <w:rFonts w:eastAsia="Arial"/>
          <w:bCs/>
          <w:noProof/>
          <w:sz w:val="24"/>
          <w:szCs w:val="24"/>
        </w:rPr>
        <w:drawing>
          <wp:inline distT="0" distB="0" distL="0" distR="0" wp14:anchorId="02AFBC53" wp14:editId="1607E129">
            <wp:extent cx="6146800" cy="2913259"/>
            <wp:effectExtent l="0" t="0" r="6350" b="1905"/>
            <wp:docPr id="195282637" name="Picture 195282637" descr="C:\Users\sofija\Desktop\usp user manual\New folder\alrg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fija\Desktop\usp user manual\New folder\alrg_le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46800" cy="2913259"/>
                    </a:xfrm>
                    <a:prstGeom prst="rect">
                      <a:avLst/>
                    </a:prstGeom>
                    <a:noFill/>
                    <a:ln>
                      <a:noFill/>
                    </a:ln>
                  </pic:spPr>
                </pic:pic>
              </a:graphicData>
            </a:graphic>
          </wp:inline>
        </w:drawing>
      </w:r>
    </w:p>
    <w:p w14:paraId="2C930AA1" w14:textId="77777777" w:rsidR="00082FDC" w:rsidRDefault="00082FDC" w:rsidP="00082FDC">
      <w:pPr>
        <w:rPr>
          <w:rFonts w:eastAsia="Arial"/>
          <w:bCs/>
          <w:sz w:val="24"/>
          <w:szCs w:val="24"/>
          <w:lang w:val="sr-Cyrl-RS"/>
        </w:rPr>
      </w:pPr>
    </w:p>
    <w:p w14:paraId="200B961C" w14:textId="77777777" w:rsidR="00082FDC" w:rsidRDefault="00082FDC" w:rsidP="00082FDC">
      <w:pPr>
        <w:rPr>
          <w:rFonts w:eastAsia="Arial"/>
          <w:bCs/>
          <w:sz w:val="24"/>
          <w:szCs w:val="24"/>
          <w:lang w:val="sr-Cyrl-RS"/>
        </w:rPr>
      </w:pPr>
    </w:p>
    <w:p w14:paraId="778A7EEB" w14:textId="25A413C1" w:rsidR="00082FDC" w:rsidRPr="00297C58" w:rsidRDefault="00174373" w:rsidP="00E24D81">
      <w:pPr>
        <w:jc w:val="center"/>
        <w:rPr>
          <w:rStyle w:val="Heading3Char"/>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7</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Нетолерантности</w:t>
      </w:r>
      <w:proofErr w:type="spellEnd"/>
    </w:p>
    <w:p w14:paraId="1733F9E8" w14:textId="77777777" w:rsidR="00082FDC" w:rsidRDefault="00082FDC" w:rsidP="00082FDC">
      <w:pPr>
        <w:rPr>
          <w:rFonts w:ascii="Arial" w:eastAsia="Arial" w:hAnsi="Arial" w:cs="Arial"/>
          <w:b/>
          <w:bCs/>
          <w:sz w:val="24"/>
          <w:szCs w:val="24"/>
          <w:lang w:val="sr-Cyrl-RS"/>
        </w:rPr>
      </w:pPr>
    </w:p>
    <w:p w14:paraId="37A39F83" w14:textId="77777777" w:rsidR="00D3766F" w:rsidRDefault="00082FDC" w:rsidP="00082FDC">
      <w:pPr>
        <w:rPr>
          <w:rFonts w:eastAsia="Arial"/>
          <w:bCs/>
          <w:sz w:val="24"/>
          <w:szCs w:val="24"/>
          <w:lang w:val="sr-Cyrl-RS"/>
        </w:rPr>
      </w:pPr>
      <w:r>
        <w:rPr>
          <w:rFonts w:eastAsia="Arial"/>
          <w:bCs/>
          <w:sz w:val="24"/>
          <w:szCs w:val="24"/>
          <w:lang w:val="sr-Cyrl-RS"/>
        </w:rPr>
        <w:t xml:space="preserve">Одабиром опције „Неолерантности“, у прозору ће Вам се приказати списак свих супстанци на које </w:t>
      </w:r>
      <w:r w:rsidR="00174373">
        <w:rPr>
          <w:rFonts w:eastAsia="Arial"/>
          <w:bCs/>
          <w:sz w:val="24"/>
          <w:szCs w:val="24"/>
          <w:lang w:val="sr-Cyrl-RS"/>
        </w:rPr>
        <w:t xml:space="preserve">пацијент није </w:t>
      </w:r>
      <w:r>
        <w:rPr>
          <w:rFonts w:eastAsia="Arial"/>
          <w:bCs/>
          <w:sz w:val="24"/>
          <w:szCs w:val="24"/>
          <w:lang w:val="sr-Cyrl-RS"/>
        </w:rPr>
        <w:t>толерант</w:t>
      </w:r>
      <w:r w:rsidR="00174373">
        <w:rPr>
          <w:rFonts w:eastAsia="Arial"/>
          <w:bCs/>
          <w:sz w:val="24"/>
          <w:szCs w:val="24"/>
          <w:lang w:val="sr-Cyrl-RS"/>
        </w:rPr>
        <w:t>ан</w:t>
      </w:r>
      <w:r>
        <w:rPr>
          <w:rFonts w:eastAsia="Arial"/>
          <w:bCs/>
          <w:sz w:val="24"/>
          <w:szCs w:val="24"/>
          <w:lang w:val="sr-Cyrl-RS"/>
        </w:rPr>
        <w:t>.</w:t>
      </w:r>
    </w:p>
    <w:p w14:paraId="4006E869" w14:textId="62635206" w:rsidR="00082FDC" w:rsidRDefault="00174373" w:rsidP="00082FDC">
      <w:pPr>
        <w:rPr>
          <w:rFonts w:eastAsia="Arial"/>
          <w:bCs/>
          <w:sz w:val="24"/>
          <w:szCs w:val="24"/>
          <w:lang w:val="sr-Cyrl-RS"/>
        </w:rPr>
      </w:pPr>
      <w:r>
        <w:rPr>
          <w:rFonts w:eastAsia="Arial"/>
          <w:bCs/>
          <w:sz w:val="24"/>
          <w:szCs w:val="24"/>
          <w:lang w:val="sr-Cyrl-RS"/>
        </w:rPr>
        <w:t>Да бисте унели нову нетолерантност пацијента, унесите податак у поље предвиђено за то. Након тога притисните зелено дугме с натписом „Додајте нетолерантност“. Нови податак ће бити видљив на списку алергија.</w:t>
      </w:r>
    </w:p>
    <w:p w14:paraId="640EE7A6" w14:textId="77777777" w:rsidR="00082FDC" w:rsidRDefault="00082FDC" w:rsidP="00082FDC">
      <w:pPr>
        <w:rPr>
          <w:rFonts w:eastAsia="Arial"/>
          <w:bCs/>
          <w:sz w:val="24"/>
          <w:szCs w:val="24"/>
          <w:lang w:val="sr-Cyrl-RS"/>
        </w:rPr>
      </w:pPr>
    </w:p>
    <w:p w14:paraId="2AD9AD8A" w14:textId="7387460E" w:rsidR="00082FDC" w:rsidRDefault="00174373" w:rsidP="00E24D81">
      <w:pPr>
        <w:jc w:val="center"/>
        <w:rPr>
          <w:rFonts w:eastAsia="Arial"/>
          <w:bCs/>
          <w:sz w:val="24"/>
          <w:szCs w:val="24"/>
          <w:lang w:val="sr-Cyrl-RS"/>
        </w:rPr>
      </w:pPr>
      <w:r>
        <w:rPr>
          <w:rFonts w:eastAsia="Arial"/>
          <w:bCs/>
          <w:noProof/>
          <w:sz w:val="24"/>
          <w:szCs w:val="24"/>
        </w:rPr>
        <w:drawing>
          <wp:inline distT="0" distB="0" distL="0" distR="0" wp14:anchorId="5EE66362" wp14:editId="0F80BAAA">
            <wp:extent cx="6076950" cy="2189624"/>
            <wp:effectExtent l="0" t="0" r="0" b="1270"/>
            <wp:docPr id="195282638" name="Picture 195282638" descr="C:\Users\sofija\Desktop\usp user manual\New folder\netol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fija\Desktop\usp user manual\New folder\netol_le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85263" cy="2192619"/>
                    </a:xfrm>
                    <a:prstGeom prst="rect">
                      <a:avLst/>
                    </a:prstGeom>
                    <a:noFill/>
                    <a:ln>
                      <a:noFill/>
                    </a:ln>
                  </pic:spPr>
                </pic:pic>
              </a:graphicData>
            </a:graphic>
          </wp:inline>
        </w:drawing>
      </w:r>
    </w:p>
    <w:p w14:paraId="7BE33FA0" w14:textId="77777777" w:rsidR="00082FDC" w:rsidRDefault="00082FDC" w:rsidP="00082FDC">
      <w:pPr>
        <w:rPr>
          <w:rFonts w:eastAsia="Arial"/>
          <w:bCs/>
          <w:sz w:val="24"/>
          <w:szCs w:val="24"/>
          <w:lang w:val="sr-Cyrl-RS"/>
        </w:rPr>
      </w:pPr>
    </w:p>
    <w:p w14:paraId="46162B36" w14:textId="77777777" w:rsidR="00E24D81" w:rsidRDefault="00E24D81" w:rsidP="00082FDC">
      <w:pPr>
        <w:rPr>
          <w:rFonts w:ascii="Arial" w:eastAsia="Arial" w:hAnsi="Arial" w:cs="Arial"/>
          <w:b/>
          <w:bCs/>
          <w:sz w:val="24"/>
          <w:szCs w:val="24"/>
          <w:lang w:val="sr-Cyrl-RS"/>
        </w:rPr>
      </w:pPr>
    </w:p>
    <w:p w14:paraId="580CDBAE" w14:textId="713B24FB" w:rsidR="00082FDC" w:rsidRDefault="004B36B3"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8</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Лекови</w:t>
      </w:r>
      <w:proofErr w:type="spellEnd"/>
    </w:p>
    <w:p w14:paraId="0054741D" w14:textId="77777777" w:rsidR="00082FDC" w:rsidRDefault="00082FDC" w:rsidP="00082FDC">
      <w:pPr>
        <w:rPr>
          <w:rFonts w:ascii="Arial" w:eastAsia="Arial" w:hAnsi="Arial" w:cs="Arial"/>
          <w:b/>
          <w:bCs/>
          <w:sz w:val="24"/>
          <w:szCs w:val="24"/>
          <w:lang w:val="sr-Cyrl-RS"/>
        </w:rPr>
      </w:pPr>
    </w:p>
    <w:p w14:paraId="174E92F0" w14:textId="77777777" w:rsidR="00D3766F" w:rsidRDefault="00082FDC" w:rsidP="00082FDC">
      <w:pPr>
        <w:rPr>
          <w:rFonts w:eastAsia="Arial"/>
          <w:bCs/>
          <w:sz w:val="24"/>
          <w:szCs w:val="24"/>
          <w:lang w:val="sr-Cyrl-RS"/>
        </w:rPr>
      </w:pPr>
      <w:r>
        <w:rPr>
          <w:rFonts w:eastAsia="Arial"/>
          <w:bCs/>
          <w:sz w:val="24"/>
          <w:szCs w:val="24"/>
          <w:lang w:val="sr-Cyrl-RS"/>
        </w:rPr>
        <w:t>Одабиром опције „Лекови“, у прозору ће Вам се приказати списак свих досада конзумираних медикамената</w:t>
      </w:r>
      <w:r w:rsidR="00D44CF1">
        <w:rPr>
          <w:rFonts w:eastAsia="Arial"/>
          <w:bCs/>
          <w:sz w:val="24"/>
          <w:szCs w:val="24"/>
          <w:lang w:val="sr-Cyrl-RS"/>
        </w:rPr>
        <w:t xml:space="preserve"> пацијента</w:t>
      </w:r>
      <w:r>
        <w:rPr>
          <w:rFonts w:eastAsia="Arial"/>
          <w:bCs/>
          <w:sz w:val="24"/>
          <w:szCs w:val="24"/>
          <w:lang w:val="sr-Cyrl-RS"/>
        </w:rPr>
        <w:t>.</w:t>
      </w:r>
      <w:r w:rsidR="004B36B3">
        <w:rPr>
          <w:rFonts w:eastAsia="Arial"/>
          <w:bCs/>
          <w:sz w:val="24"/>
          <w:szCs w:val="24"/>
          <w:lang w:val="sr-Cyrl-RS"/>
        </w:rPr>
        <w:t xml:space="preserve"> </w:t>
      </w:r>
    </w:p>
    <w:p w14:paraId="33F40099" w14:textId="32C7C5C6" w:rsidR="00D3766F" w:rsidRDefault="004B36B3" w:rsidP="00082FDC">
      <w:pPr>
        <w:rPr>
          <w:rFonts w:eastAsia="Arial"/>
          <w:bCs/>
          <w:sz w:val="24"/>
          <w:szCs w:val="24"/>
          <w:lang w:val="sr-Cyrl-RS"/>
        </w:rPr>
      </w:pPr>
      <w:r>
        <w:rPr>
          <w:rFonts w:eastAsia="Arial"/>
          <w:bCs/>
          <w:sz w:val="24"/>
          <w:szCs w:val="24"/>
          <w:lang w:val="sr-Cyrl-RS"/>
        </w:rPr>
        <w:t>Да бисте додали нови лек на списак, одаберите један од понуђених лекова из падајућег менија, а нак</w:t>
      </w:r>
      <w:r w:rsidR="00A42B62">
        <w:rPr>
          <w:rFonts w:eastAsia="Arial"/>
          <w:bCs/>
          <w:sz w:val="24"/>
          <w:szCs w:val="24"/>
          <w:lang w:val="sr-Cyrl-RS"/>
        </w:rPr>
        <w:t>он тога притисните</w:t>
      </w:r>
      <w:r>
        <w:rPr>
          <w:rFonts w:eastAsia="Arial"/>
          <w:bCs/>
          <w:sz w:val="24"/>
          <w:szCs w:val="24"/>
          <w:lang w:val="sr-Cyrl-RS"/>
        </w:rPr>
        <w:t xml:space="preserve"> зелено дугме с натписом „Додајте медикаменте“. Нов лек ће бити видљив на списку конзумираних медикамената.</w:t>
      </w:r>
    </w:p>
    <w:p w14:paraId="55DBA8BF" w14:textId="77285F47" w:rsidR="00082FDC" w:rsidRDefault="004B36B3" w:rsidP="00082FDC">
      <w:pPr>
        <w:rPr>
          <w:rFonts w:eastAsia="Arial"/>
          <w:bCs/>
          <w:sz w:val="24"/>
          <w:szCs w:val="24"/>
          <w:lang w:val="sr-Cyrl-RS"/>
        </w:rPr>
      </w:pPr>
      <w:r>
        <w:rPr>
          <w:noProof/>
        </w:rPr>
        <w:drawing>
          <wp:inline distT="0" distB="0" distL="0" distR="0" wp14:anchorId="62DC1CF4" wp14:editId="314FA7B7">
            <wp:extent cx="6143625" cy="3448050"/>
            <wp:effectExtent l="0" t="0" r="0" b="0"/>
            <wp:docPr id="31427122" name="Picture 3142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43625" cy="3448050"/>
                    </a:xfrm>
                    <a:prstGeom prst="rect">
                      <a:avLst/>
                    </a:prstGeom>
                  </pic:spPr>
                </pic:pic>
              </a:graphicData>
            </a:graphic>
          </wp:inline>
        </w:drawing>
      </w:r>
    </w:p>
    <w:p w14:paraId="66E58A5D" w14:textId="77777777" w:rsidR="00082FDC" w:rsidRDefault="00082FDC" w:rsidP="00082FDC">
      <w:pPr>
        <w:rPr>
          <w:rFonts w:eastAsia="Arial"/>
          <w:bCs/>
          <w:sz w:val="24"/>
          <w:szCs w:val="24"/>
          <w:lang w:val="sr-Cyrl-RS"/>
        </w:rPr>
      </w:pPr>
    </w:p>
    <w:p w14:paraId="0EFA0FF8" w14:textId="5F13873C" w:rsidR="00082FDC" w:rsidRDefault="00A42B62"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9</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Хроничне</w:t>
      </w:r>
      <w:proofErr w:type="spellEnd"/>
      <w:r w:rsidR="00082FDC" w:rsidRPr="00297C58">
        <w:rPr>
          <w:rStyle w:val="Heading3Char"/>
        </w:rPr>
        <w:t xml:space="preserve"> </w:t>
      </w:r>
      <w:proofErr w:type="spellStart"/>
      <w:r w:rsidR="00082FDC" w:rsidRPr="00297C58">
        <w:rPr>
          <w:rStyle w:val="Heading3Char"/>
        </w:rPr>
        <w:t>болести</w:t>
      </w:r>
      <w:proofErr w:type="spellEnd"/>
    </w:p>
    <w:p w14:paraId="2A434C13" w14:textId="77777777" w:rsidR="00082FDC" w:rsidRDefault="00082FDC" w:rsidP="00082FDC">
      <w:pPr>
        <w:rPr>
          <w:rFonts w:ascii="Arial" w:eastAsia="Arial" w:hAnsi="Arial" w:cs="Arial"/>
          <w:b/>
          <w:bCs/>
          <w:sz w:val="24"/>
          <w:szCs w:val="24"/>
          <w:lang w:val="sr-Cyrl-RS"/>
        </w:rPr>
      </w:pPr>
    </w:p>
    <w:p w14:paraId="34FB0EC1" w14:textId="77777777" w:rsidR="00D3766F" w:rsidRDefault="00082FDC" w:rsidP="00A42B62">
      <w:pPr>
        <w:rPr>
          <w:rFonts w:eastAsia="Arial"/>
          <w:bCs/>
          <w:sz w:val="24"/>
          <w:szCs w:val="24"/>
          <w:lang w:val="sr-Cyrl-RS"/>
        </w:rPr>
      </w:pPr>
      <w:r>
        <w:rPr>
          <w:rFonts w:eastAsia="Arial"/>
          <w:bCs/>
          <w:sz w:val="24"/>
          <w:szCs w:val="24"/>
          <w:lang w:val="sr-Cyrl-RS"/>
        </w:rPr>
        <w:t>Одабиром опције „Хроничне болести“, у прозору ће Вам се приказати списак свих хроничних обољења</w:t>
      </w:r>
      <w:r w:rsidR="00A42B62">
        <w:rPr>
          <w:rFonts w:eastAsia="Arial"/>
          <w:bCs/>
          <w:sz w:val="24"/>
          <w:szCs w:val="24"/>
          <w:lang w:val="sr-Cyrl-RS"/>
        </w:rPr>
        <w:t xml:space="preserve"> пацијента</w:t>
      </w:r>
      <w:r>
        <w:rPr>
          <w:rFonts w:eastAsia="Arial"/>
          <w:bCs/>
          <w:sz w:val="24"/>
          <w:szCs w:val="24"/>
          <w:lang w:val="sr-Cyrl-RS"/>
        </w:rPr>
        <w:t>.</w:t>
      </w:r>
      <w:r w:rsidR="00A42B62">
        <w:rPr>
          <w:rFonts w:eastAsia="Arial"/>
          <w:bCs/>
          <w:sz w:val="24"/>
          <w:szCs w:val="24"/>
          <w:lang w:val="sr-Cyrl-RS"/>
        </w:rPr>
        <w:t xml:space="preserve"> </w:t>
      </w:r>
    </w:p>
    <w:p w14:paraId="7D81DE76" w14:textId="1E71C314" w:rsidR="00A42B62" w:rsidRDefault="00A42B62" w:rsidP="00A42B62">
      <w:pPr>
        <w:rPr>
          <w:rFonts w:eastAsia="Arial"/>
          <w:bCs/>
          <w:sz w:val="24"/>
          <w:szCs w:val="24"/>
          <w:lang w:val="sr-Cyrl-RS"/>
        </w:rPr>
      </w:pPr>
      <w:r>
        <w:rPr>
          <w:rFonts w:eastAsia="Arial"/>
          <w:bCs/>
          <w:sz w:val="24"/>
          <w:szCs w:val="24"/>
          <w:lang w:val="sr-Cyrl-RS"/>
        </w:rPr>
        <w:t>Да бисте унели нову хроничу болест пацијента, унесите податак у поље предвиђено за то. Након тога притисните зелено дугме с натписом „Допишите хронично обољење“. Нови податак ће бити видљив на списку хроничних обољења пацијента.</w:t>
      </w:r>
    </w:p>
    <w:p w14:paraId="72CA4A78" w14:textId="5F2730A4" w:rsidR="00082FDC" w:rsidRDefault="00082FDC" w:rsidP="00082FDC">
      <w:pPr>
        <w:rPr>
          <w:rFonts w:eastAsia="Arial"/>
          <w:bCs/>
          <w:sz w:val="24"/>
          <w:szCs w:val="24"/>
          <w:lang w:val="sr-Cyrl-RS"/>
        </w:rPr>
      </w:pPr>
    </w:p>
    <w:p w14:paraId="5597C811" w14:textId="77777777" w:rsidR="00082FDC" w:rsidRDefault="00082FDC" w:rsidP="00082FDC">
      <w:pPr>
        <w:rPr>
          <w:rFonts w:eastAsia="Arial"/>
          <w:bCs/>
          <w:sz w:val="24"/>
          <w:szCs w:val="24"/>
          <w:lang w:val="sr-Cyrl-RS"/>
        </w:rPr>
      </w:pPr>
    </w:p>
    <w:p w14:paraId="3AE3125C" w14:textId="56746A62" w:rsidR="00082FDC" w:rsidRDefault="00A42B62" w:rsidP="00E24D81">
      <w:pPr>
        <w:jc w:val="center"/>
        <w:rPr>
          <w:rFonts w:eastAsia="Arial"/>
          <w:bCs/>
          <w:sz w:val="24"/>
          <w:szCs w:val="24"/>
          <w:lang w:val="sr-Cyrl-RS"/>
        </w:rPr>
      </w:pPr>
      <w:r>
        <w:rPr>
          <w:rFonts w:eastAsia="Arial"/>
          <w:bCs/>
          <w:noProof/>
          <w:sz w:val="24"/>
          <w:szCs w:val="24"/>
        </w:rPr>
        <w:drawing>
          <wp:inline distT="0" distB="0" distL="0" distR="0" wp14:anchorId="2BEA0BBB" wp14:editId="0497FBFD">
            <wp:extent cx="5476875" cy="1876425"/>
            <wp:effectExtent l="0" t="0" r="9525" b="9525"/>
            <wp:docPr id="195282639" name="Picture 195282639" descr="C:\Users\sofija\Desktop\usp user manual\New folder\hron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fija\Desktop\usp user manual\New folder\hron_le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76875" cy="1876425"/>
                    </a:xfrm>
                    <a:prstGeom prst="rect">
                      <a:avLst/>
                    </a:prstGeom>
                    <a:noFill/>
                    <a:ln>
                      <a:noFill/>
                    </a:ln>
                  </pic:spPr>
                </pic:pic>
              </a:graphicData>
            </a:graphic>
          </wp:inline>
        </w:drawing>
      </w:r>
    </w:p>
    <w:p w14:paraId="344439A0" w14:textId="77777777" w:rsidR="00082FDC" w:rsidRPr="003375B1" w:rsidRDefault="00082FDC" w:rsidP="00082FDC">
      <w:pPr>
        <w:rPr>
          <w:rFonts w:eastAsia="Arial"/>
          <w:bCs/>
          <w:sz w:val="24"/>
          <w:szCs w:val="24"/>
          <w:lang w:val="sr-Cyrl-RS"/>
        </w:rPr>
      </w:pPr>
    </w:p>
    <w:p w14:paraId="38637FAC" w14:textId="77777777" w:rsidR="00082FDC" w:rsidRDefault="00082FDC" w:rsidP="00082FDC">
      <w:pPr>
        <w:rPr>
          <w:rFonts w:eastAsia="Arial"/>
          <w:bCs/>
          <w:sz w:val="24"/>
          <w:szCs w:val="24"/>
          <w:lang w:val="sr-Cyrl-RS"/>
        </w:rPr>
      </w:pPr>
    </w:p>
    <w:p w14:paraId="5C25CD70" w14:textId="0A8C172A" w:rsidR="00082FDC" w:rsidRDefault="003E4202"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10</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Наследне</w:t>
      </w:r>
      <w:proofErr w:type="spellEnd"/>
      <w:r w:rsidR="00082FDC" w:rsidRPr="00297C58">
        <w:rPr>
          <w:rStyle w:val="Heading3Char"/>
        </w:rPr>
        <w:t xml:space="preserve"> </w:t>
      </w:r>
      <w:proofErr w:type="spellStart"/>
      <w:r w:rsidR="00082FDC" w:rsidRPr="00297C58">
        <w:rPr>
          <w:rStyle w:val="Heading3Char"/>
        </w:rPr>
        <w:t>болести</w:t>
      </w:r>
      <w:proofErr w:type="spellEnd"/>
    </w:p>
    <w:p w14:paraId="3147275E" w14:textId="77777777" w:rsidR="00082FDC" w:rsidRDefault="00082FDC" w:rsidP="00082FDC">
      <w:pPr>
        <w:rPr>
          <w:rFonts w:ascii="Arial" w:eastAsia="Arial" w:hAnsi="Arial" w:cs="Arial"/>
          <w:b/>
          <w:bCs/>
          <w:sz w:val="24"/>
          <w:szCs w:val="24"/>
          <w:lang w:val="sr-Cyrl-RS"/>
        </w:rPr>
      </w:pPr>
    </w:p>
    <w:p w14:paraId="0D559C41" w14:textId="77777777" w:rsidR="00D3766F" w:rsidRDefault="00082FDC" w:rsidP="00082FDC">
      <w:pPr>
        <w:rPr>
          <w:rFonts w:eastAsia="Arial"/>
          <w:bCs/>
          <w:sz w:val="24"/>
          <w:szCs w:val="24"/>
          <w:lang w:val="sr-Cyrl-RS"/>
        </w:rPr>
      </w:pPr>
      <w:r>
        <w:rPr>
          <w:rFonts w:eastAsia="Arial"/>
          <w:bCs/>
          <w:sz w:val="24"/>
          <w:szCs w:val="24"/>
          <w:lang w:val="sr-Cyrl-RS"/>
        </w:rPr>
        <w:t>Одабиром опције „Наследне болести“, у прозору ће Вам се приказати списак свих наследних обољења</w:t>
      </w:r>
      <w:r w:rsidR="004D485F">
        <w:rPr>
          <w:rFonts w:eastAsia="Arial"/>
          <w:bCs/>
          <w:sz w:val="24"/>
          <w:szCs w:val="24"/>
          <w:lang w:val="sr-Cyrl-RS"/>
        </w:rPr>
        <w:t xml:space="preserve"> пацијента</w:t>
      </w:r>
      <w:r>
        <w:rPr>
          <w:rFonts w:eastAsia="Arial"/>
          <w:bCs/>
          <w:sz w:val="24"/>
          <w:szCs w:val="24"/>
          <w:lang w:val="sr-Cyrl-RS"/>
        </w:rPr>
        <w:t>.</w:t>
      </w:r>
      <w:r w:rsidR="004D485F">
        <w:rPr>
          <w:rFonts w:eastAsia="Arial"/>
          <w:bCs/>
          <w:sz w:val="24"/>
          <w:szCs w:val="24"/>
          <w:lang w:val="sr-Cyrl-RS"/>
        </w:rPr>
        <w:t xml:space="preserve"> </w:t>
      </w:r>
    </w:p>
    <w:p w14:paraId="11BE0749" w14:textId="28580FC1" w:rsidR="00082FDC" w:rsidRDefault="004D485F" w:rsidP="00082FDC">
      <w:pPr>
        <w:rPr>
          <w:rFonts w:eastAsia="Arial"/>
          <w:bCs/>
          <w:sz w:val="24"/>
          <w:szCs w:val="24"/>
          <w:lang w:val="sr-Cyrl-RS"/>
        </w:rPr>
      </w:pPr>
      <w:r>
        <w:rPr>
          <w:rFonts w:eastAsia="Arial"/>
          <w:bCs/>
          <w:sz w:val="24"/>
          <w:szCs w:val="24"/>
          <w:lang w:val="sr-Cyrl-RS"/>
        </w:rPr>
        <w:t>Да бисте унели нову наследну болест пацијента, унесите податак у поље предвиђено за то. Након тога притисните зелено дугме с натписом „Допишите наследно обољење“. Нови податак ће бити видљив на списку наследних обољења пацијента.</w:t>
      </w:r>
    </w:p>
    <w:p w14:paraId="422A2F98" w14:textId="77777777" w:rsidR="00082FDC" w:rsidRDefault="00082FDC" w:rsidP="00082FDC">
      <w:pPr>
        <w:rPr>
          <w:rFonts w:eastAsia="Arial"/>
          <w:bCs/>
          <w:sz w:val="24"/>
          <w:szCs w:val="24"/>
          <w:lang w:val="sr-Cyrl-RS"/>
        </w:rPr>
      </w:pPr>
    </w:p>
    <w:p w14:paraId="6770BD46" w14:textId="01DCD6E4" w:rsidR="00082FDC" w:rsidRDefault="004D485F" w:rsidP="00082FDC">
      <w:pPr>
        <w:rPr>
          <w:rFonts w:eastAsia="Arial"/>
          <w:bCs/>
          <w:sz w:val="24"/>
          <w:szCs w:val="24"/>
          <w:lang w:val="sr-Cyrl-RS"/>
        </w:rPr>
      </w:pPr>
      <w:r>
        <w:rPr>
          <w:rFonts w:eastAsia="Arial"/>
          <w:bCs/>
          <w:noProof/>
          <w:sz w:val="24"/>
          <w:szCs w:val="24"/>
        </w:rPr>
        <w:drawing>
          <wp:inline distT="0" distB="0" distL="0" distR="0" wp14:anchorId="7AAE2976" wp14:editId="38CBCC34">
            <wp:extent cx="6146800" cy="2784282"/>
            <wp:effectExtent l="0" t="0" r="6350" b="0"/>
            <wp:docPr id="195282640" name="Picture 195282640" descr="C:\Users\sofija\Desktop\usp user manual\New folder\nasl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fija\Desktop\usp user manual\New folder\nasl_lek.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46800" cy="2784282"/>
                    </a:xfrm>
                    <a:prstGeom prst="rect">
                      <a:avLst/>
                    </a:prstGeom>
                    <a:noFill/>
                    <a:ln>
                      <a:noFill/>
                    </a:ln>
                  </pic:spPr>
                </pic:pic>
              </a:graphicData>
            </a:graphic>
          </wp:inline>
        </w:drawing>
      </w:r>
    </w:p>
    <w:p w14:paraId="6B1A0536" w14:textId="77777777" w:rsidR="00082FDC" w:rsidRPr="003375B1" w:rsidRDefault="00082FDC" w:rsidP="00082FDC">
      <w:pPr>
        <w:tabs>
          <w:tab w:val="left" w:pos="8670"/>
        </w:tabs>
        <w:rPr>
          <w:rFonts w:eastAsia="Arial"/>
          <w:bCs/>
          <w:sz w:val="24"/>
          <w:szCs w:val="24"/>
          <w:lang w:val="sr-Cyrl-RS"/>
        </w:rPr>
      </w:pPr>
      <w:r>
        <w:rPr>
          <w:rFonts w:eastAsia="Arial"/>
          <w:bCs/>
          <w:sz w:val="24"/>
          <w:szCs w:val="24"/>
          <w:lang w:val="sr-Cyrl-RS"/>
        </w:rPr>
        <w:tab/>
      </w:r>
    </w:p>
    <w:p w14:paraId="6046E033" w14:textId="7FE2191A" w:rsidR="00082FDC" w:rsidRDefault="001F13C7"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11</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Навике</w:t>
      </w:r>
      <w:proofErr w:type="spellEnd"/>
    </w:p>
    <w:p w14:paraId="1A1400D6" w14:textId="77777777" w:rsidR="00082FDC" w:rsidRDefault="00082FDC" w:rsidP="00082FDC">
      <w:pPr>
        <w:rPr>
          <w:rFonts w:ascii="Arial" w:eastAsia="Arial" w:hAnsi="Arial" w:cs="Arial"/>
          <w:b/>
          <w:bCs/>
          <w:sz w:val="24"/>
          <w:szCs w:val="24"/>
          <w:lang w:val="sr-Cyrl-RS"/>
        </w:rPr>
      </w:pPr>
    </w:p>
    <w:p w14:paraId="5561240C" w14:textId="77777777" w:rsidR="00D3766F" w:rsidRDefault="00082FDC" w:rsidP="001F13C7">
      <w:pPr>
        <w:rPr>
          <w:rFonts w:eastAsia="Arial"/>
          <w:bCs/>
          <w:sz w:val="24"/>
          <w:szCs w:val="24"/>
          <w:lang w:val="sr-Cyrl-RS"/>
        </w:rPr>
      </w:pPr>
      <w:r>
        <w:rPr>
          <w:rFonts w:eastAsia="Arial"/>
          <w:bCs/>
          <w:sz w:val="24"/>
          <w:szCs w:val="24"/>
          <w:lang w:val="sr-Cyrl-RS"/>
        </w:rPr>
        <w:t>Одабиром опције „Навике“, у прозору ће Вам се приказати списак</w:t>
      </w:r>
      <w:r w:rsidR="001F13C7">
        <w:rPr>
          <w:rFonts w:eastAsia="Arial"/>
          <w:bCs/>
          <w:sz w:val="24"/>
          <w:szCs w:val="24"/>
          <w:lang w:val="sr-Cyrl-RS"/>
        </w:rPr>
        <w:t xml:space="preserve"> </w:t>
      </w:r>
      <w:r>
        <w:rPr>
          <w:rFonts w:eastAsia="Arial"/>
          <w:bCs/>
          <w:sz w:val="24"/>
          <w:szCs w:val="24"/>
          <w:lang w:val="sr-Cyrl-RS"/>
        </w:rPr>
        <w:t>пријављњних животних навика</w:t>
      </w:r>
      <w:r w:rsidR="001F13C7">
        <w:rPr>
          <w:rFonts w:eastAsia="Arial"/>
          <w:bCs/>
          <w:sz w:val="24"/>
          <w:szCs w:val="24"/>
          <w:lang w:val="sr-Cyrl-RS"/>
        </w:rPr>
        <w:t xml:space="preserve"> пацијента</w:t>
      </w:r>
      <w:r>
        <w:rPr>
          <w:rFonts w:eastAsia="Arial"/>
          <w:bCs/>
          <w:sz w:val="24"/>
          <w:szCs w:val="24"/>
          <w:lang w:val="sr-Cyrl-RS"/>
        </w:rPr>
        <w:t xml:space="preserve">, које могу значајно да утичу на </w:t>
      </w:r>
      <w:r w:rsidR="001F13C7">
        <w:rPr>
          <w:rFonts w:eastAsia="Arial"/>
          <w:bCs/>
          <w:sz w:val="24"/>
          <w:szCs w:val="24"/>
          <w:lang w:val="sr-Cyrl-RS"/>
        </w:rPr>
        <w:t>његово</w:t>
      </w:r>
      <w:r>
        <w:rPr>
          <w:rFonts w:eastAsia="Arial"/>
          <w:bCs/>
          <w:sz w:val="24"/>
          <w:szCs w:val="24"/>
          <w:lang w:val="sr-Cyrl-RS"/>
        </w:rPr>
        <w:t xml:space="preserve"> здравље.</w:t>
      </w:r>
      <w:r w:rsidR="001F13C7">
        <w:rPr>
          <w:rFonts w:eastAsia="Arial"/>
          <w:bCs/>
          <w:sz w:val="24"/>
          <w:szCs w:val="24"/>
          <w:lang w:val="sr-Cyrl-RS"/>
        </w:rPr>
        <w:t xml:space="preserve"> </w:t>
      </w:r>
    </w:p>
    <w:p w14:paraId="3084AAB8" w14:textId="0AB0BE66" w:rsidR="001F13C7" w:rsidRDefault="001F13C7" w:rsidP="001F13C7">
      <w:pPr>
        <w:rPr>
          <w:rFonts w:eastAsia="Arial"/>
          <w:bCs/>
          <w:sz w:val="24"/>
          <w:szCs w:val="24"/>
          <w:lang w:val="sr-Cyrl-RS"/>
        </w:rPr>
      </w:pPr>
      <w:r>
        <w:rPr>
          <w:rFonts w:eastAsia="Arial"/>
          <w:bCs/>
          <w:sz w:val="24"/>
          <w:szCs w:val="24"/>
          <w:lang w:val="sr-Cyrl-RS"/>
        </w:rPr>
        <w:t>Да бисте унели нову навику пацијента, унесите податак у поље предвиђено за то. Након тога притисните зелено дугме с натписом „Допишите навику пацијента“. Нови податак ће бити видљив на списку навика пацијента.</w:t>
      </w:r>
    </w:p>
    <w:p w14:paraId="0C70D255" w14:textId="5F83B807" w:rsidR="00082FDC" w:rsidRDefault="001F13C7" w:rsidP="001F13C7">
      <w:pPr>
        <w:tabs>
          <w:tab w:val="left" w:pos="1455"/>
        </w:tabs>
        <w:rPr>
          <w:rFonts w:eastAsia="Arial"/>
          <w:bCs/>
          <w:sz w:val="24"/>
          <w:szCs w:val="24"/>
          <w:lang w:val="sr-Cyrl-RS"/>
        </w:rPr>
      </w:pPr>
      <w:r>
        <w:rPr>
          <w:rFonts w:eastAsia="Arial"/>
          <w:bCs/>
          <w:sz w:val="24"/>
          <w:szCs w:val="24"/>
          <w:lang w:val="sr-Cyrl-RS"/>
        </w:rPr>
        <w:tab/>
      </w:r>
    </w:p>
    <w:p w14:paraId="5F41D062" w14:textId="77777777" w:rsidR="00082FDC" w:rsidRDefault="00082FDC" w:rsidP="00082FDC">
      <w:pPr>
        <w:rPr>
          <w:rFonts w:eastAsia="Arial"/>
          <w:bCs/>
          <w:sz w:val="24"/>
          <w:szCs w:val="24"/>
          <w:lang w:val="sr-Cyrl-RS"/>
        </w:rPr>
      </w:pPr>
    </w:p>
    <w:p w14:paraId="7AE420B5" w14:textId="5483ABF4" w:rsidR="00082FDC" w:rsidRDefault="001F13C7" w:rsidP="00E24D81">
      <w:pPr>
        <w:jc w:val="center"/>
        <w:rPr>
          <w:rFonts w:eastAsia="Arial"/>
          <w:bCs/>
          <w:sz w:val="24"/>
          <w:szCs w:val="24"/>
          <w:lang w:val="sr-Cyrl-RS"/>
        </w:rPr>
      </w:pPr>
      <w:r>
        <w:rPr>
          <w:rFonts w:eastAsia="Arial"/>
          <w:bCs/>
          <w:noProof/>
          <w:sz w:val="24"/>
          <w:szCs w:val="24"/>
        </w:rPr>
        <w:drawing>
          <wp:inline distT="0" distB="0" distL="0" distR="0" wp14:anchorId="7CB28FE9" wp14:editId="4EC2D76A">
            <wp:extent cx="3922321" cy="2066925"/>
            <wp:effectExtent l="0" t="0" r="2540" b="0"/>
            <wp:docPr id="195282641" name="Picture 195282641" descr="C:\Users\sofija\Desktop\usp user manual\New folder\nav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fija\Desktop\usp user manual\New folder\nav_lek'.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24348" cy="2067993"/>
                    </a:xfrm>
                    <a:prstGeom prst="rect">
                      <a:avLst/>
                    </a:prstGeom>
                    <a:noFill/>
                    <a:ln>
                      <a:noFill/>
                    </a:ln>
                  </pic:spPr>
                </pic:pic>
              </a:graphicData>
            </a:graphic>
          </wp:inline>
        </w:drawing>
      </w:r>
    </w:p>
    <w:p w14:paraId="1CC7A92E" w14:textId="77777777" w:rsidR="00082FDC" w:rsidRDefault="00082FDC" w:rsidP="00082FDC">
      <w:pPr>
        <w:rPr>
          <w:rFonts w:eastAsia="Arial"/>
          <w:bCs/>
          <w:sz w:val="24"/>
          <w:szCs w:val="24"/>
          <w:lang w:val="sr-Cyrl-RS"/>
        </w:rPr>
      </w:pPr>
    </w:p>
    <w:p w14:paraId="32B21311" w14:textId="6054ACB2" w:rsidR="00082FDC" w:rsidRDefault="00691C7B" w:rsidP="00E24D81">
      <w:pPr>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12</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Операције</w:t>
      </w:r>
      <w:proofErr w:type="spellEnd"/>
    </w:p>
    <w:p w14:paraId="74924658" w14:textId="77777777" w:rsidR="00082FDC" w:rsidRDefault="00082FDC" w:rsidP="00082FDC">
      <w:pPr>
        <w:rPr>
          <w:rFonts w:ascii="Arial" w:eastAsia="Arial" w:hAnsi="Arial" w:cs="Arial"/>
          <w:b/>
          <w:bCs/>
          <w:sz w:val="24"/>
          <w:szCs w:val="24"/>
          <w:lang w:val="sr-Cyrl-RS"/>
        </w:rPr>
      </w:pPr>
    </w:p>
    <w:p w14:paraId="398500F5" w14:textId="77777777" w:rsidR="00D3766F" w:rsidRDefault="00082FDC" w:rsidP="00691C7B">
      <w:pPr>
        <w:rPr>
          <w:rFonts w:eastAsia="Arial"/>
          <w:bCs/>
          <w:sz w:val="24"/>
          <w:szCs w:val="24"/>
          <w:lang w:val="sr-Cyrl-RS"/>
        </w:rPr>
      </w:pPr>
      <w:r>
        <w:rPr>
          <w:rFonts w:eastAsia="Arial"/>
          <w:bCs/>
          <w:sz w:val="24"/>
          <w:szCs w:val="24"/>
          <w:lang w:val="sr-Cyrl-RS"/>
        </w:rPr>
        <w:t xml:space="preserve">Одабиром опције „Операције“, у прозору ће Вам се приказати списак свих операција којима </w:t>
      </w:r>
      <w:r w:rsidR="00691C7B">
        <w:rPr>
          <w:rFonts w:eastAsia="Arial"/>
          <w:bCs/>
          <w:sz w:val="24"/>
          <w:szCs w:val="24"/>
          <w:lang w:val="sr-Cyrl-RS"/>
        </w:rPr>
        <w:t>је пацијент до сада</w:t>
      </w:r>
      <w:r>
        <w:rPr>
          <w:rFonts w:eastAsia="Arial"/>
          <w:bCs/>
          <w:sz w:val="24"/>
          <w:szCs w:val="24"/>
          <w:lang w:val="sr-Cyrl-RS"/>
        </w:rPr>
        <w:t xml:space="preserve"> подврг</w:t>
      </w:r>
      <w:r w:rsidR="00691C7B">
        <w:rPr>
          <w:rFonts w:eastAsia="Arial"/>
          <w:bCs/>
          <w:sz w:val="24"/>
          <w:szCs w:val="24"/>
          <w:lang w:val="sr-Cyrl-RS"/>
        </w:rPr>
        <w:t>нут</w:t>
      </w:r>
      <w:r>
        <w:rPr>
          <w:rFonts w:eastAsia="Arial"/>
          <w:bCs/>
          <w:sz w:val="24"/>
          <w:szCs w:val="24"/>
          <w:lang w:val="sr-Cyrl-RS"/>
        </w:rPr>
        <w:t>.</w:t>
      </w:r>
    </w:p>
    <w:p w14:paraId="5BB9598E" w14:textId="31D341F4" w:rsidR="00691C7B" w:rsidRDefault="00691C7B" w:rsidP="00691C7B">
      <w:pPr>
        <w:rPr>
          <w:rFonts w:eastAsia="Arial"/>
          <w:bCs/>
          <w:sz w:val="24"/>
          <w:szCs w:val="24"/>
          <w:lang w:val="sr-Cyrl-RS"/>
        </w:rPr>
      </w:pPr>
      <w:r>
        <w:rPr>
          <w:rFonts w:eastAsia="Arial"/>
          <w:bCs/>
          <w:sz w:val="24"/>
          <w:szCs w:val="24"/>
          <w:lang w:val="sr-Cyrl-RS"/>
        </w:rPr>
        <w:t>Да бисте унели новообављену операцију пацијента, унесите податак у поље предвиђено за то. Након тога притисните зелено дугме с натписом „Допишите обављену операцију“. Нови податак ће бити видљив на списку обављених операција пацијента.</w:t>
      </w:r>
    </w:p>
    <w:p w14:paraId="2AA18FA3" w14:textId="51A5ABB7" w:rsidR="00082FDC" w:rsidRDefault="00082FDC" w:rsidP="00082FDC">
      <w:pPr>
        <w:rPr>
          <w:rFonts w:eastAsia="Arial"/>
          <w:bCs/>
          <w:sz w:val="24"/>
          <w:szCs w:val="24"/>
          <w:lang w:val="sr-Cyrl-RS"/>
        </w:rPr>
      </w:pPr>
    </w:p>
    <w:p w14:paraId="70AD80C3" w14:textId="330D1982" w:rsidR="00691C7B" w:rsidRDefault="00691C7B" w:rsidP="00E24D81">
      <w:pPr>
        <w:jc w:val="center"/>
        <w:rPr>
          <w:rFonts w:eastAsia="Arial"/>
          <w:bCs/>
          <w:sz w:val="24"/>
          <w:szCs w:val="24"/>
          <w:lang w:val="sr-Cyrl-RS"/>
        </w:rPr>
      </w:pPr>
      <w:r>
        <w:rPr>
          <w:rFonts w:eastAsia="Arial"/>
          <w:bCs/>
          <w:noProof/>
          <w:sz w:val="24"/>
          <w:szCs w:val="24"/>
        </w:rPr>
        <w:drawing>
          <wp:inline distT="0" distB="0" distL="0" distR="0" wp14:anchorId="0D0FEFB7" wp14:editId="2D2B3787">
            <wp:extent cx="4263876" cy="2300604"/>
            <wp:effectExtent l="0" t="0" r="3810" b="5080"/>
            <wp:docPr id="195282642" name="Picture 195282642" descr="C:\Users\sofija\Desktop\usp user manual\New folder\op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fija\Desktop\usp user manual\New folder\op_lek.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69103" cy="2303424"/>
                    </a:xfrm>
                    <a:prstGeom prst="rect">
                      <a:avLst/>
                    </a:prstGeom>
                    <a:noFill/>
                    <a:ln>
                      <a:noFill/>
                    </a:ln>
                  </pic:spPr>
                </pic:pic>
              </a:graphicData>
            </a:graphic>
          </wp:inline>
        </w:drawing>
      </w:r>
    </w:p>
    <w:p w14:paraId="6208E4B5" w14:textId="77777777" w:rsidR="00082FDC" w:rsidRDefault="00082FDC" w:rsidP="00082FDC">
      <w:pPr>
        <w:rPr>
          <w:sz w:val="24"/>
          <w:szCs w:val="24"/>
          <w:lang w:val="sr-Cyrl-RS"/>
        </w:rPr>
      </w:pPr>
    </w:p>
    <w:p w14:paraId="0A3AE832" w14:textId="3966D17C" w:rsidR="00082FDC" w:rsidRPr="00297C58" w:rsidRDefault="00881230" w:rsidP="00E24D81">
      <w:pPr>
        <w:jc w:val="center"/>
        <w:rPr>
          <w:rStyle w:val="Heading3Char"/>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13</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Трансплантације</w:t>
      </w:r>
      <w:proofErr w:type="spellEnd"/>
    </w:p>
    <w:p w14:paraId="10EA83FC" w14:textId="77777777" w:rsidR="00082FDC" w:rsidRDefault="00082FDC" w:rsidP="00082FDC">
      <w:pPr>
        <w:rPr>
          <w:rFonts w:ascii="Arial" w:eastAsia="Arial" w:hAnsi="Arial" w:cs="Arial"/>
          <w:b/>
          <w:bCs/>
          <w:sz w:val="24"/>
          <w:szCs w:val="24"/>
          <w:lang w:val="sr-Cyrl-RS"/>
        </w:rPr>
      </w:pPr>
    </w:p>
    <w:p w14:paraId="3FAC54C3" w14:textId="77777777" w:rsidR="00102EDE" w:rsidRDefault="00082FDC" w:rsidP="00881230">
      <w:pPr>
        <w:rPr>
          <w:rFonts w:eastAsia="Arial"/>
          <w:bCs/>
          <w:sz w:val="24"/>
          <w:szCs w:val="24"/>
          <w:lang w:val="sr-Cyrl-RS"/>
        </w:rPr>
      </w:pPr>
      <w:r>
        <w:rPr>
          <w:rFonts w:eastAsia="Arial"/>
          <w:bCs/>
          <w:sz w:val="24"/>
          <w:szCs w:val="24"/>
          <w:lang w:val="sr-Cyrl-RS"/>
        </w:rPr>
        <w:t>Одабиром опције „Трансплантације“, у прозору ће Вам се приказати списак органа</w:t>
      </w:r>
      <w:r w:rsidR="00881230">
        <w:rPr>
          <w:rFonts w:eastAsia="Arial"/>
          <w:bCs/>
          <w:sz w:val="24"/>
          <w:szCs w:val="24"/>
          <w:lang w:val="sr-Cyrl-RS"/>
        </w:rPr>
        <w:t xml:space="preserve"> пацијента</w:t>
      </w:r>
      <w:r>
        <w:rPr>
          <w:rFonts w:eastAsia="Arial"/>
          <w:bCs/>
          <w:sz w:val="24"/>
          <w:szCs w:val="24"/>
          <w:lang w:val="sr-Cyrl-RS"/>
        </w:rPr>
        <w:t xml:space="preserve"> који су замењени помоћу трансплантације.</w:t>
      </w:r>
      <w:r w:rsidR="00102EDE">
        <w:rPr>
          <w:rFonts w:eastAsia="Arial"/>
          <w:bCs/>
          <w:sz w:val="24"/>
          <w:szCs w:val="24"/>
          <w:lang w:val="sr-Cyrl-RS"/>
        </w:rPr>
        <w:t xml:space="preserve"> </w:t>
      </w:r>
    </w:p>
    <w:p w14:paraId="214AC50B" w14:textId="513C85AB" w:rsidR="00881230" w:rsidRDefault="00881230" w:rsidP="00881230">
      <w:pPr>
        <w:rPr>
          <w:rFonts w:eastAsia="Arial"/>
          <w:bCs/>
          <w:sz w:val="24"/>
          <w:szCs w:val="24"/>
          <w:lang w:val="sr-Cyrl-RS"/>
        </w:rPr>
      </w:pPr>
      <w:r>
        <w:rPr>
          <w:rFonts w:eastAsia="Arial"/>
          <w:bCs/>
          <w:sz w:val="24"/>
          <w:szCs w:val="24"/>
          <w:lang w:val="sr-Cyrl-RS"/>
        </w:rPr>
        <w:t xml:space="preserve">Да бисте унели новообављену </w:t>
      </w:r>
      <w:r w:rsidR="00D123C1">
        <w:rPr>
          <w:rFonts w:eastAsia="Arial"/>
          <w:bCs/>
          <w:sz w:val="24"/>
          <w:szCs w:val="24"/>
          <w:lang w:val="sr-Cyrl-RS"/>
        </w:rPr>
        <w:t>транспланта</w:t>
      </w:r>
      <w:r>
        <w:rPr>
          <w:rFonts w:eastAsia="Arial"/>
          <w:bCs/>
          <w:sz w:val="24"/>
          <w:szCs w:val="24"/>
          <w:lang w:val="sr-Cyrl-RS"/>
        </w:rPr>
        <w:t xml:space="preserve">цију пацијента, унесите податак у поље предвиђено за то. Након тога притисните зелено дугме с натписом „Допишите обављену </w:t>
      </w:r>
      <w:r w:rsidR="00D123C1">
        <w:rPr>
          <w:rFonts w:eastAsia="Arial"/>
          <w:bCs/>
          <w:sz w:val="24"/>
          <w:szCs w:val="24"/>
          <w:lang w:val="sr-Cyrl-RS"/>
        </w:rPr>
        <w:t>трансплантацију</w:t>
      </w:r>
      <w:r>
        <w:rPr>
          <w:rFonts w:eastAsia="Arial"/>
          <w:bCs/>
          <w:sz w:val="24"/>
          <w:szCs w:val="24"/>
          <w:lang w:val="sr-Cyrl-RS"/>
        </w:rPr>
        <w:t xml:space="preserve">“. Нови податак ће бити видљив на списку обављених </w:t>
      </w:r>
      <w:r w:rsidR="00D123C1">
        <w:rPr>
          <w:rFonts w:eastAsia="Arial"/>
          <w:bCs/>
          <w:sz w:val="24"/>
          <w:szCs w:val="24"/>
          <w:lang w:val="sr-Cyrl-RS"/>
        </w:rPr>
        <w:t>трансплантација</w:t>
      </w:r>
      <w:r>
        <w:rPr>
          <w:rFonts w:eastAsia="Arial"/>
          <w:bCs/>
          <w:sz w:val="24"/>
          <w:szCs w:val="24"/>
          <w:lang w:val="sr-Cyrl-RS"/>
        </w:rPr>
        <w:t xml:space="preserve"> пацијента.</w:t>
      </w:r>
    </w:p>
    <w:p w14:paraId="035CFC61" w14:textId="77777777" w:rsidR="00881230" w:rsidRDefault="00881230" w:rsidP="00082FDC">
      <w:pPr>
        <w:rPr>
          <w:rFonts w:eastAsia="Arial"/>
          <w:bCs/>
          <w:sz w:val="24"/>
          <w:szCs w:val="24"/>
          <w:lang w:val="sr-Cyrl-RS"/>
        </w:rPr>
      </w:pPr>
    </w:p>
    <w:p w14:paraId="210D378E" w14:textId="77777777" w:rsidR="00082FDC" w:rsidRDefault="00082FDC" w:rsidP="00082FDC">
      <w:pPr>
        <w:rPr>
          <w:rFonts w:eastAsia="Arial"/>
          <w:bCs/>
          <w:sz w:val="24"/>
          <w:szCs w:val="24"/>
          <w:lang w:val="sr-Cyrl-RS"/>
        </w:rPr>
      </w:pPr>
    </w:p>
    <w:p w14:paraId="1318F7CA" w14:textId="7DA94997" w:rsidR="00082FDC" w:rsidRDefault="00881230" w:rsidP="00E24D81">
      <w:pPr>
        <w:jc w:val="center"/>
        <w:rPr>
          <w:rFonts w:eastAsia="Arial"/>
          <w:bCs/>
          <w:sz w:val="24"/>
          <w:szCs w:val="24"/>
          <w:lang w:val="sr-Cyrl-RS"/>
        </w:rPr>
      </w:pPr>
      <w:r>
        <w:rPr>
          <w:rFonts w:eastAsia="Arial"/>
          <w:bCs/>
          <w:noProof/>
          <w:sz w:val="24"/>
          <w:szCs w:val="24"/>
        </w:rPr>
        <w:drawing>
          <wp:inline distT="0" distB="0" distL="0" distR="0" wp14:anchorId="3ABA9405" wp14:editId="3EF8C000">
            <wp:extent cx="4591050" cy="2496689"/>
            <wp:effectExtent l="0" t="0" r="0" b="0"/>
            <wp:docPr id="195282643" name="Picture 195282643" descr="C:\Users\sofija\Desktop\usp user manual\New folder\trans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fija\Desktop\usp user manual\New folder\trans_lek.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93423" cy="2497979"/>
                    </a:xfrm>
                    <a:prstGeom prst="rect">
                      <a:avLst/>
                    </a:prstGeom>
                    <a:noFill/>
                    <a:ln>
                      <a:noFill/>
                    </a:ln>
                  </pic:spPr>
                </pic:pic>
              </a:graphicData>
            </a:graphic>
          </wp:inline>
        </w:drawing>
      </w:r>
    </w:p>
    <w:p w14:paraId="3FE6B283" w14:textId="77777777" w:rsidR="00082FDC" w:rsidRDefault="00082FDC" w:rsidP="00082FDC">
      <w:pPr>
        <w:rPr>
          <w:sz w:val="24"/>
          <w:szCs w:val="24"/>
          <w:lang w:val="sr-Cyrl-RS"/>
        </w:rPr>
      </w:pPr>
    </w:p>
    <w:p w14:paraId="105B12ED" w14:textId="77777777" w:rsidR="00082FDC" w:rsidRDefault="00082FDC" w:rsidP="00082FDC">
      <w:pPr>
        <w:rPr>
          <w:sz w:val="24"/>
          <w:szCs w:val="24"/>
          <w:lang w:val="sr-Cyrl-RS"/>
        </w:rPr>
      </w:pPr>
    </w:p>
    <w:p w14:paraId="522F59D3" w14:textId="77777777" w:rsidR="00082FDC" w:rsidRDefault="00082FDC" w:rsidP="00082FDC">
      <w:pPr>
        <w:rPr>
          <w:sz w:val="24"/>
          <w:szCs w:val="24"/>
          <w:lang w:val="sr-Cyrl-RS"/>
        </w:rPr>
      </w:pPr>
    </w:p>
    <w:p w14:paraId="7D95D14F" w14:textId="77777777" w:rsidR="00082FDC" w:rsidRDefault="00082FDC" w:rsidP="00082FDC">
      <w:pPr>
        <w:rPr>
          <w:sz w:val="24"/>
          <w:szCs w:val="24"/>
          <w:lang w:val="sr-Cyrl-RS"/>
        </w:rPr>
      </w:pPr>
    </w:p>
    <w:p w14:paraId="778BC5D9" w14:textId="60A41630" w:rsidR="00082FDC" w:rsidRDefault="005B1260" w:rsidP="00E24D81">
      <w:pPr>
        <w:tabs>
          <w:tab w:val="center" w:pos="4840"/>
        </w:tabs>
        <w:jc w:val="center"/>
        <w:rPr>
          <w:rFonts w:ascii="Arial" w:eastAsia="Arial" w:hAnsi="Arial" w:cs="Arial"/>
          <w:b/>
          <w:bCs/>
          <w:sz w:val="24"/>
          <w:szCs w:val="24"/>
          <w:lang w:val="sr-Cyrl-RS"/>
        </w:rPr>
      </w:pPr>
      <w:r>
        <w:rPr>
          <w:rFonts w:ascii="Arial" w:eastAsia="Arial" w:hAnsi="Arial" w:cs="Arial"/>
          <w:b/>
          <w:bCs/>
          <w:sz w:val="24"/>
          <w:szCs w:val="24"/>
          <w:lang w:val="sr-Cyrl-RS"/>
        </w:rPr>
        <w:t>3</w:t>
      </w:r>
      <w:r w:rsidR="00082FDC">
        <w:rPr>
          <w:rFonts w:ascii="Arial" w:eastAsia="Arial" w:hAnsi="Arial" w:cs="Arial"/>
          <w:b/>
          <w:bCs/>
          <w:sz w:val="24"/>
          <w:szCs w:val="24"/>
        </w:rPr>
        <w:t>.</w:t>
      </w:r>
      <w:r>
        <w:rPr>
          <w:rFonts w:ascii="Arial" w:eastAsia="Arial" w:hAnsi="Arial" w:cs="Arial"/>
          <w:b/>
          <w:bCs/>
          <w:sz w:val="24"/>
          <w:szCs w:val="24"/>
          <w:lang w:val="sr-Cyrl-RS"/>
        </w:rPr>
        <w:t>3</w:t>
      </w:r>
      <w:r w:rsidR="00082FDC">
        <w:rPr>
          <w:rFonts w:ascii="Arial" w:eastAsia="Arial" w:hAnsi="Arial" w:cs="Arial"/>
          <w:b/>
          <w:bCs/>
          <w:sz w:val="24"/>
          <w:szCs w:val="24"/>
        </w:rPr>
        <w:t>.</w:t>
      </w:r>
      <w:r w:rsidR="00082FDC">
        <w:rPr>
          <w:rFonts w:ascii="Arial" w:eastAsia="Arial" w:hAnsi="Arial" w:cs="Arial"/>
          <w:b/>
          <w:bCs/>
          <w:sz w:val="24"/>
          <w:szCs w:val="24"/>
          <w:lang w:val="sr-Cyrl-RS"/>
        </w:rPr>
        <w:t>14</w:t>
      </w:r>
      <w:r w:rsidR="00082FDC" w:rsidRPr="2D89DB7B">
        <w:rPr>
          <w:rFonts w:ascii="Arial" w:eastAsia="Arial" w:hAnsi="Arial" w:cs="Arial"/>
          <w:b/>
          <w:bCs/>
          <w:sz w:val="24"/>
          <w:szCs w:val="24"/>
        </w:rPr>
        <w:t xml:space="preserve">   </w:t>
      </w:r>
      <w:proofErr w:type="spellStart"/>
      <w:r w:rsidR="00082FDC" w:rsidRPr="00297C58">
        <w:rPr>
          <w:rStyle w:val="Heading3Char"/>
        </w:rPr>
        <w:t>Преглед</w:t>
      </w:r>
      <w:proofErr w:type="spellEnd"/>
      <w:r w:rsidR="00082FDC" w:rsidRPr="00297C58">
        <w:rPr>
          <w:rStyle w:val="Heading3Char"/>
        </w:rPr>
        <w:t xml:space="preserve"> </w:t>
      </w:r>
      <w:proofErr w:type="spellStart"/>
      <w:r w:rsidR="00082FDC" w:rsidRPr="00297C58">
        <w:rPr>
          <w:rStyle w:val="Heading3Char"/>
        </w:rPr>
        <w:t>налога</w:t>
      </w:r>
      <w:proofErr w:type="spellEnd"/>
      <w:r w:rsidR="00082FDC" w:rsidRPr="00297C58">
        <w:rPr>
          <w:rStyle w:val="Heading3Char"/>
        </w:rPr>
        <w:t xml:space="preserve"> – </w:t>
      </w:r>
      <w:proofErr w:type="spellStart"/>
      <w:r w:rsidR="00082FDC" w:rsidRPr="00297C58">
        <w:rPr>
          <w:rStyle w:val="Heading3Char"/>
        </w:rPr>
        <w:t>Донације</w:t>
      </w:r>
      <w:proofErr w:type="spellEnd"/>
    </w:p>
    <w:p w14:paraId="4832034D" w14:textId="77777777" w:rsidR="00082FDC" w:rsidRDefault="00082FDC" w:rsidP="00082FDC">
      <w:pPr>
        <w:rPr>
          <w:rFonts w:ascii="Arial" w:eastAsia="Arial" w:hAnsi="Arial" w:cs="Arial"/>
          <w:b/>
          <w:bCs/>
          <w:sz w:val="24"/>
          <w:szCs w:val="24"/>
          <w:lang w:val="sr-Cyrl-RS"/>
        </w:rPr>
      </w:pPr>
    </w:p>
    <w:p w14:paraId="41B58959" w14:textId="6CAFDD81" w:rsidR="00082FDC" w:rsidRDefault="00082FDC" w:rsidP="00082FDC">
      <w:pPr>
        <w:rPr>
          <w:rFonts w:eastAsia="Arial"/>
          <w:bCs/>
          <w:sz w:val="24"/>
          <w:szCs w:val="24"/>
          <w:lang w:val="sr-Cyrl-RS"/>
        </w:rPr>
      </w:pPr>
      <w:r>
        <w:rPr>
          <w:rFonts w:eastAsia="Arial"/>
          <w:bCs/>
          <w:sz w:val="24"/>
          <w:szCs w:val="24"/>
          <w:lang w:val="sr-Cyrl-RS"/>
        </w:rPr>
        <w:t xml:space="preserve">Одабиром опције „Донације“, у прозору ће Вам се приказати списак свих органа које </w:t>
      </w:r>
      <w:r w:rsidR="00102EDE">
        <w:rPr>
          <w:rFonts w:eastAsia="Arial"/>
          <w:bCs/>
          <w:sz w:val="24"/>
          <w:szCs w:val="24"/>
          <w:lang w:val="sr-Cyrl-RS"/>
        </w:rPr>
        <w:t>је пацијент до сада донирао</w:t>
      </w:r>
      <w:r>
        <w:rPr>
          <w:rFonts w:eastAsia="Arial"/>
          <w:bCs/>
          <w:sz w:val="24"/>
          <w:szCs w:val="24"/>
          <w:lang w:val="sr-Cyrl-RS"/>
        </w:rPr>
        <w:t>.</w:t>
      </w:r>
    </w:p>
    <w:p w14:paraId="19E0E03E" w14:textId="63FAD46C" w:rsidR="00102EDE" w:rsidRDefault="00102EDE" w:rsidP="00102EDE">
      <w:pPr>
        <w:rPr>
          <w:rFonts w:eastAsia="Arial"/>
          <w:bCs/>
          <w:sz w:val="24"/>
          <w:szCs w:val="24"/>
          <w:lang w:val="sr-Cyrl-RS"/>
        </w:rPr>
      </w:pPr>
      <w:r>
        <w:rPr>
          <w:rFonts w:eastAsia="Arial"/>
          <w:bCs/>
          <w:sz w:val="24"/>
          <w:szCs w:val="24"/>
          <w:lang w:val="sr-Cyrl-RS"/>
        </w:rPr>
        <w:t>Да бисте унели новообављену донацију пацијента, унесите податак у поље предвиђено за то. Након тога притисните зелено дугме с натписом „</w:t>
      </w:r>
      <w:r w:rsidR="00A53556">
        <w:rPr>
          <w:rFonts w:eastAsia="Arial"/>
          <w:bCs/>
          <w:sz w:val="24"/>
          <w:szCs w:val="24"/>
          <w:lang w:val="sr-Cyrl-RS"/>
        </w:rPr>
        <w:t>Допишите</w:t>
      </w:r>
      <w:r>
        <w:rPr>
          <w:rFonts w:eastAsia="Arial"/>
          <w:bCs/>
          <w:sz w:val="24"/>
          <w:szCs w:val="24"/>
          <w:lang w:val="sr-Cyrl-RS"/>
        </w:rPr>
        <w:t xml:space="preserve"> донацију“. Нови податак ће бити видљив на списку обављених донација пацијента.</w:t>
      </w:r>
    </w:p>
    <w:p w14:paraId="6C62F625" w14:textId="77777777" w:rsidR="00082FDC" w:rsidRDefault="00082FDC" w:rsidP="00082FDC">
      <w:pPr>
        <w:rPr>
          <w:rFonts w:eastAsia="Arial"/>
          <w:bCs/>
          <w:sz w:val="24"/>
          <w:szCs w:val="24"/>
          <w:lang w:val="sr-Cyrl-RS"/>
        </w:rPr>
      </w:pPr>
    </w:p>
    <w:p w14:paraId="2B89C8FA" w14:textId="038C08D1" w:rsidR="00082FDC" w:rsidRDefault="00A53556" w:rsidP="00E24D81">
      <w:pPr>
        <w:jc w:val="center"/>
        <w:rPr>
          <w:sz w:val="24"/>
          <w:szCs w:val="24"/>
          <w:lang w:val="sr-Cyrl-RS"/>
        </w:rPr>
      </w:pPr>
      <w:r>
        <w:rPr>
          <w:noProof/>
          <w:sz w:val="24"/>
          <w:szCs w:val="24"/>
        </w:rPr>
        <w:drawing>
          <wp:inline distT="0" distB="0" distL="0" distR="0" wp14:anchorId="73D6A5D7" wp14:editId="07639783">
            <wp:extent cx="4827252" cy="2794318"/>
            <wp:effectExtent l="0" t="0" r="0" b="6350"/>
            <wp:docPr id="195282644" name="Picture 195282644" descr="C:\Users\sofija\Desktop\usp user manual\New folder\don_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fija\Desktop\usp user manual\New folder\don_lek.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29747" cy="2795762"/>
                    </a:xfrm>
                    <a:prstGeom prst="rect">
                      <a:avLst/>
                    </a:prstGeom>
                    <a:noFill/>
                    <a:ln>
                      <a:noFill/>
                    </a:ln>
                  </pic:spPr>
                </pic:pic>
              </a:graphicData>
            </a:graphic>
          </wp:inline>
        </w:drawing>
      </w:r>
    </w:p>
    <w:p w14:paraId="5FEFE913" w14:textId="77777777" w:rsidR="00082FDC" w:rsidRDefault="00082FDC" w:rsidP="00082FDC">
      <w:pPr>
        <w:rPr>
          <w:sz w:val="24"/>
          <w:szCs w:val="24"/>
          <w:lang w:val="sr-Cyrl-RS"/>
        </w:rPr>
      </w:pPr>
    </w:p>
    <w:p w14:paraId="11CD57F8" w14:textId="77777777" w:rsidR="00082FDC" w:rsidRDefault="00082FDC" w:rsidP="00082FDC">
      <w:pPr>
        <w:rPr>
          <w:sz w:val="24"/>
          <w:szCs w:val="24"/>
          <w:lang w:val="sr-Cyrl-RS"/>
        </w:rPr>
      </w:pPr>
    </w:p>
    <w:p w14:paraId="12B83DB5" w14:textId="77777777" w:rsidR="00E24D81" w:rsidRDefault="00E24D81" w:rsidP="005B1260">
      <w:pPr>
        <w:spacing w:line="259" w:lineRule="auto"/>
        <w:rPr>
          <w:rFonts w:ascii="Arial" w:eastAsia="Arial" w:hAnsi="Arial" w:cs="Arial"/>
          <w:b/>
          <w:bCs/>
          <w:sz w:val="28"/>
          <w:szCs w:val="28"/>
          <w:lang w:val="sr-Cyrl-RS"/>
        </w:rPr>
      </w:pPr>
    </w:p>
    <w:p w14:paraId="4123F650" w14:textId="77777777" w:rsidR="00E24D81" w:rsidRDefault="00E24D81" w:rsidP="005B1260">
      <w:pPr>
        <w:spacing w:line="259" w:lineRule="auto"/>
        <w:rPr>
          <w:rFonts w:ascii="Arial" w:eastAsia="Arial" w:hAnsi="Arial" w:cs="Arial"/>
          <w:b/>
          <w:bCs/>
          <w:sz w:val="28"/>
          <w:szCs w:val="28"/>
          <w:lang w:val="sr-Cyrl-RS"/>
        </w:rPr>
      </w:pPr>
    </w:p>
    <w:p w14:paraId="1BAD1F53" w14:textId="77777777" w:rsidR="00E24D81" w:rsidRDefault="00E24D81" w:rsidP="005B1260">
      <w:pPr>
        <w:spacing w:line="259" w:lineRule="auto"/>
        <w:rPr>
          <w:rFonts w:ascii="Arial" w:eastAsia="Arial" w:hAnsi="Arial" w:cs="Arial"/>
          <w:b/>
          <w:bCs/>
          <w:sz w:val="28"/>
          <w:szCs w:val="28"/>
          <w:lang w:val="sr-Cyrl-RS"/>
        </w:rPr>
      </w:pPr>
    </w:p>
    <w:p w14:paraId="5B9778D6" w14:textId="77777777" w:rsidR="00E24D81" w:rsidRDefault="00E24D81" w:rsidP="005B1260">
      <w:pPr>
        <w:spacing w:line="259" w:lineRule="auto"/>
        <w:rPr>
          <w:rFonts w:ascii="Arial" w:eastAsia="Arial" w:hAnsi="Arial" w:cs="Arial"/>
          <w:b/>
          <w:bCs/>
          <w:sz w:val="28"/>
          <w:szCs w:val="28"/>
          <w:lang w:val="sr-Cyrl-RS"/>
        </w:rPr>
      </w:pPr>
    </w:p>
    <w:p w14:paraId="5D0380BC" w14:textId="77777777" w:rsidR="00E24D81" w:rsidRDefault="00E24D81" w:rsidP="005B1260">
      <w:pPr>
        <w:spacing w:line="259" w:lineRule="auto"/>
        <w:rPr>
          <w:rFonts w:ascii="Arial" w:eastAsia="Arial" w:hAnsi="Arial" w:cs="Arial"/>
          <w:b/>
          <w:bCs/>
          <w:sz w:val="28"/>
          <w:szCs w:val="28"/>
          <w:lang w:val="sr-Cyrl-RS"/>
        </w:rPr>
      </w:pPr>
    </w:p>
    <w:p w14:paraId="6A6E81B6" w14:textId="77777777" w:rsidR="00E24D81" w:rsidRDefault="00E24D81" w:rsidP="005B1260">
      <w:pPr>
        <w:spacing w:line="259" w:lineRule="auto"/>
        <w:rPr>
          <w:rFonts w:ascii="Arial" w:eastAsia="Arial" w:hAnsi="Arial" w:cs="Arial"/>
          <w:b/>
          <w:bCs/>
          <w:sz w:val="28"/>
          <w:szCs w:val="28"/>
          <w:lang w:val="sr-Cyrl-RS"/>
        </w:rPr>
      </w:pPr>
    </w:p>
    <w:p w14:paraId="2C732605" w14:textId="77777777" w:rsidR="00E24D81" w:rsidRDefault="00E24D81" w:rsidP="005B1260">
      <w:pPr>
        <w:spacing w:line="259" w:lineRule="auto"/>
        <w:rPr>
          <w:rFonts w:ascii="Arial" w:eastAsia="Arial" w:hAnsi="Arial" w:cs="Arial"/>
          <w:b/>
          <w:bCs/>
          <w:sz w:val="28"/>
          <w:szCs w:val="28"/>
          <w:lang w:val="sr-Cyrl-RS"/>
        </w:rPr>
      </w:pPr>
    </w:p>
    <w:p w14:paraId="58864DCE" w14:textId="77777777" w:rsidR="00E24D81" w:rsidRDefault="00E24D81" w:rsidP="005B1260">
      <w:pPr>
        <w:spacing w:line="259" w:lineRule="auto"/>
        <w:rPr>
          <w:rFonts w:ascii="Arial" w:eastAsia="Arial" w:hAnsi="Arial" w:cs="Arial"/>
          <w:b/>
          <w:bCs/>
          <w:sz w:val="28"/>
          <w:szCs w:val="28"/>
          <w:lang w:val="sr-Cyrl-RS"/>
        </w:rPr>
      </w:pPr>
    </w:p>
    <w:p w14:paraId="3363B652" w14:textId="77777777" w:rsidR="00E24D81" w:rsidRDefault="00E24D81" w:rsidP="005B1260">
      <w:pPr>
        <w:spacing w:line="259" w:lineRule="auto"/>
        <w:rPr>
          <w:rFonts w:ascii="Arial" w:eastAsia="Arial" w:hAnsi="Arial" w:cs="Arial"/>
          <w:b/>
          <w:bCs/>
          <w:sz w:val="28"/>
          <w:szCs w:val="28"/>
          <w:lang w:val="sr-Cyrl-RS"/>
        </w:rPr>
      </w:pPr>
    </w:p>
    <w:p w14:paraId="13564381" w14:textId="77777777" w:rsidR="00E24D81" w:rsidRDefault="00E24D81" w:rsidP="005B1260">
      <w:pPr>
        <w:spacing w:line="259" w:lineRule="auto"/>
        <w:rPr>
          <w:rFonts w:ascii="Arial" w:eastAsia="Arial" w:hAnsi="Arial" w:cs="Arial"/>
          <w:b/>
          <w:bCs/>
          <w:sz w:val="28"/>
          <w:szCs w:val="28"/>
          <w:lang w:val="sr-Cyrl-RS"/>
        </w:rPr>
      </w:pPr>
    </w:p>
    <w:p w14:paraId="6F686BED" w14:textId="77777777" w:rsidR="00E24D81" w:rsidRDefault="00E24D81" w:rsidP="005B1260">
      <w:pPr>
        <w:spacing w:line="259" w:lineRule="auto"/>
        <w:rPr>
          <w:rFonts w:ascii="Arial" w:eastAsia="Arial" w:hAnsi="Arial" w:cs="Arial"/>
          <w:b/>
          <w:bCs/>
          <w:sz w:val="28"/>
          <w:szCs w:val="28"/>
          <w:lang w:val="sr-Cyrl-RS"/>
        </w:rPr>
      </w:pPr>
    </w:p>
    <w:p w14:paraId="1401488E" w14:textId="77777777" w:rsidR="00E24D81" w:rsidRDefault="00E24D81" w:rsidP="005B1260">
      <w:pPr>
        <w:spacing w:line="259" w:lineRule="auto"/>
        <w:rPr>
          <w:rFonts w:ascii="Arial" w:eastAsia="Arial" w:hAnsi="Arial" w:cs="Arial"/>
          <w:b/>
          <w:bCs/>
          <w:sz w:val="28"/>
          <w:szCs w:val="28"/>
          <w:lang w:val="sr-Cyrl-RS"/>
        </w:rPr>
      </w:pPr>
    </w:p>
    <w:p w14:paraId="104920D1" w14:textId="77777777" w:rsidR="00E24D81" w:rsidRDefault="00E24D81" w:rsidP="005B1260">
      <w:pPr>
        <w:spacing w:line="259" w:lineRule="auto"/>
        <w:rPr>
          <w:rFonts w:ascii="Arial" w:eastAsia="Arial" w:hAnsi="Arial" w:cs="Arial"/>
          <w:b/>
          <w:bCs/>
          <w:sz w:val="28"/>
          <w:szCs w:val="28"/>
          <w:lang w:val="sr-Cyrl-RS"/>
        </w:rPr>
      </w:pPr>
    </w:p>
    <w:p w14:paraId="607CB25D" w14:textId="77777777" w:rsidR="00E24D81" w:rsidRDefault="00E24D81" w:rsidP="005B1260">
      <w:pPr>
        <w:spacing w:line="259" w:lineRule="auto"/>
        <w:rPr>
          <w:rFonts w:ascii="Arial" w:eastAsia="Arial" w:hAnsi="Arial" w:cs="Arial"/>
          <w:b/>
          <w:bCs/>
          <w:sz w:val="28"/>
          <w:szCs w:val="28"/>
          <w:lang w:val="sr-Cyrl-RS"/>
        </w:rPr>
      </w:pPr>
    </w:p>
    <w:p w14:paraId="7C4C21B0" w14:textId="77777777" w:rsidR="00E24D81" w:rsidRDefault="00E24D81" w:rsidP="005B1260">
      <w:pPr>
        <w:spacing w:line="259" w:lineRule="auto"/>
        <w:rPr>
          <w:rFonts w:ascii="Arial" w:eastAsia="Arial" w:hAnsi="Arial" w:cs="Arial"/>
          <w:b/>
          <w:bCs/>
          <w:sz w:val="28"/>
          <w:szCs w:val="28"/>
          <w:lang w:val="sr-Cyrl-RS"/>
        </w:rPr>
      </w:pPr>
    </w:p>
    <w:p w14:paraId="003813AD" w14:textId="08D5FE37" w:rsidR="005B1260" w:rsidRDefault="005B1260" w:rsidP="00E24D81">
      <w:pPr>
        <w:spacing w:line="259" w:lineRule="auto"/>
        <w:jc w:val="center"/>
        <w:rPr>
          <w:rFonts w:ascii="Arial" w:eastAsia="Arial" w:hAnsi="Arial" w:cs="Arial"/>
          <w:b/>
          <w:bCs/>
          <w:sz w:val="28"/>
          <w:szCs w:val="28"/>
          <w:lang w:val="sr-Cyrl-RS"/>
        </w:rPr>
      </w:pPr>
      <w:r>
        <w:rPr>
          <w:rFonts w:ascii="Arial" w:eastAsia="Arial" w:hAnsi="Arial" w:cs="Arial"/>
          <w:b/>
          <w:bCs/>
          <w:sz w:val="28"/>
          <w:szCs w:val="28"/>
          <w:lang w:val="sr-Cyrl-RS"/>
        </w:rPr>
        <w:lastRenderedPageBreak/>
        <w:t>4</w:t>
      </w:r>
      <w:r w:rsidRPr="69AE09F1">
        <w:rPr>
          <w:rFonts w:ascii="Arial" w:eastAsia="Arial" w:hAnsi="Arial" w:cs="Arial"/>
          <w:b/>
          <w:bCs/>
          <w:sz w:val="28"/>
          <w:szCs w:val="28"/>
        </w:rPr>
        <w:t xml:space="preserve">.0    </w:t>
      </w:r>
      <w:proofErr w:type="spellStart"/>
      <w:r w:rsidRPr="00297C58">
        <w:rPr>
          <w:rStyle w:val="Heading1Char"/>
        </w:rPr>
        <w:t>Корисничко</w:t>
      </w:r>
      <w:proofErr w:type="spellEnd"/>
      <w:r w:rsidRPr="00297C58">
        <w:rPr>
          <w:rStyle w:val="Heading1Char"/>
        </w:rPr>
        <w:t xml:space="preserve"> </w:t>
      </w:r>
      <w:proofErr w:type="spellStart"/>
      <w:r w:rsidRPr="00297C58">
        <w:rPr>
          <w:rStyle w:val="Heading1Char"/>
        </w:rPr>
        <w:t>упутство</w:t>
      </w:r>
      <w:proofErr w:type="spellEnd"/>
      <w:r w:rsidRPr="00297C58">
        <w:rPr>
          <w:rStyle w:val="Heading1Char"/>
        </w:rPr>
        <w:t xml:space="preserve"> – </w:t>
      </w:r>
      <w:proofErr w:type="spellStart"/>
      <w:r w:rsidRPr="00297C58">
        <w:rPr>
          <w:rStyle w:val="Heading1Char"/>
        </w:rPr>
        <w:t>повлашћен</w:t>
      </w:r>
      <w:proofErr w:type="spellEnd"/>
      <w:r w:rsidRPr="00297C58">
        <w:rPr>
          <w:rStyle w:val="Heading1Char"/>
        </w:rPr>
        <w:t xml:space="preserve"> </w:t>
      </w:r>
      <w:proofErr w:type="spellStart"/>
      <w:r w:rsidRPr="00297C58">
        <w:rPr>
          <w:rStyle w:val="Heading1Char"/>
        </w:rPr>
        <w:t>корисник</w:t>
      </w:r>
      <w:proofErr w:type="spellEnd"/>
    </w:p>
    <w:p w14:paraId="17C55837" w14:textId="2C3FA08F" w:rsidR="005B1260" w:rsidRPr="005B1260" w:rsidRDefault="005B1260" w:rsidP="005B1260">
      <w:pPr>
        <w:spacing w:line="259" w:lineRule="auto"/>
        <w:rPr>
          <w:rFonts w:eastAsia="Arial"/>
          <w:bCs/>
          <w:sz w:val="24"/>
          <w:szCs w:val="24"/>
          <w:lang w:val="sr-Cyrl-RS"/>
        </w:rPr>
      </w:pPr>
      <w:r>
        <w:rPr>
          <w:rFonts w:eastAsia="Arial"/>
          <w:bCs/>
          <w:sz w:val="24"/>
          <w:szCs w:val="24"/>
          <w:lang w:val="sr-Cyrl-RS"/>
        </w:rPr>
        <w:t>У овом систему, повлашћен корисник може да представља било који научни тим са неког института, неке здравствене или образовне установе, или неко трећи. Овај тип корисника има приступ разним статистичким подацима на нивоу читаве Европе.</w:t>
      </w:r>
    </w:p>
    <w:p w14:paraId="02577113" w14:textId="77777777" w:rsidR="005B1260" w:rsidRDefault="005B1260" w:rsidP="005B1260">
      <w:pPr>
        <w:rPr>
          <w:sz w:val="24"/>
          <w:szCs w:val="24"/>
          <w:lang w:val="sr-Cyrl-RS"/>
        </w:rPr>
      </w:pPr>
    </w:p>
    <w:p w14:paraId="6F99933C" w14:textId="77777777" w:rsidR="005B1260" w:rsidRDefault="005B1260" w:rsidP="005B1260">
      <w:pPr>
        <w:rPr>
          <w:sz w:val="24"/>
          <w:szCs w:val="24"/>
          <w:lang w:val="sr-Cyrl-RS"/>
        </w:rPr>
      </w:pPr>
    </w:p>
    <w:p w14:paraId="71B248E3" w14:textId="579DF1F6" w:rsidR="005B1260" w:rsidRDefault="005B1260" w:rsidP="00E24D81">
      <w:pPr>
        <w:spacing w:line="259" w:lineRule="auto"/>
        <w:jc w:val="center"/>
        <w:rPr>
          <w:rFonts w:ascii="Arial" w:eastAsia="Arial" w:hAnsi="Arial" w:cs="Arial"/>
          <w:b/>
          <w:bCs/>
          <w:sz w:val="28"/>
          <w:szCs w:val="28"/>
          <w:lang w:val="sr-Cyrl-RS"/>
        </w:rPr>
      </w:pPr>
      <w:r>
        <w:rPr>
          <w:rFonts w:ascii="Arial" w:eastAsia="Arial" w:hAnsi="Arial" w:cs="Arial"/>
          <w:b/>
          <w:bCs/>
          <w:sz w:val="28"/>
          <w:szCs w:val="28"/>
          <w:lang w:val="sr-Cyrl-RS"/>
        </w:rPr>
        <w:t>4</w:t>
      </w:r>
      <w:r w:rsidRPr="69AE09F1">
        <w:rPr>
          <w:rFonts w:ascii="Arial" w:eastAsia="Arial" w:hAnsi="Arial" w:cs="Arial"/>
          <w:b/>
          <w:bCs/>
          <w:sz w:val="28"/>
          <w:szCs w:val="28"/>
        </w:rPr>
        <w:t xml:space="preserve">.1    </w:t>
      </w:r>
      <w:proofErr w:type="spellStart"/>
      <w:r w:rsidRPr="00297C58">
        <w:rPr>
          <w:rStyle w:val="Heading2Char"/>
        </w:rPr>
        <w:t>Пријава</w:t>
      </w:r>
      <w:proofErr w:type="spellEnd"/>
      <w:r w:rsidRPr="00297C58">
        <w:rPr>
          <w:rStyle w:val="Heading2Char"/>
        </w:rPr>
        <w:t xml:space="preserve"> </w:t>
      </w:r>
      <w:proofErr w:type="spellStart"/>
      <w:r w:rsidRPr="00297C58">
        <w:rPr>
          <w:rStyle w:val="Heading2Char"/>
        </w:rPr>
        <w:t>на</w:t>
      </w:r>
      <w:proofErr w:type="spellEnd"/>
      <w:r w:rsidRPr="00297C58">
        <w:rPr>
          <w:rStyle w:val="Heading2Char"/>
        </w:rPr>
        <w:t xml:space="preserve"> </w:t>
      </w:r>
      <w:proofErr w:type="spellStart"/>
      <w:r w:rsidRPr="00297C58">
        <w:rPr>
          <w:rStyle w:val="Heading2Char"/>
        </w:rPr>
        <w:t>систем</w:t>
      </w:r>
      <w:proofErr w:type="spellEnd"/>
      <w:r w:rsidRPr="00297C58">
        <w:rPr>
          <w:rStyle w:val="Heading2Char"/>
        </w:rPr>
        <w:t xml:space="preserve">  – </w:t>
      </w:r>
      <w:proofErr w:type="spellStart"/>
      <w:r w:rsidRPr="00297C58">
        <w:rPr>
          <w:rStyle w:val="Heading2Char"/>
        </w:rPr>
        <w:t>повлашћен</w:t>
      </w:r>
      <w:proofErr w:type="spellEnd"/>
      <w:r w:rsidRPr="00297C58">
        <w:rPr>
          <w:rStyle w:val="Heading2Char"/>
        </w:rPr>
        <w:t xml:space="preserve"> </w:t>
      </w:r>
      <w:proofErr w:type="spellStart"/>
      <w:r w:rsidRPr="00297C58">
        <w:rPr>
          <w:rStyle w:val="Heading2Char"/>
        </w:rPr>
        <w:t>корисник</w:t>
      </w:r>
      <w:proofErr w:type="spellEnd"/>
    </w:p>
    <w:p w14:paraId="61585909" w14:textId="77777777" w:rsidR="005B1260" w:rsidRDefault="005B1260" w:rsidP="005B1260">
      <w:pPr>
        <w:spacing w:line="259" w:lineRule="auto"/>
        <w:rPr>
          <w:rFonts w:ascii="Arial" w:eastAsia="Arial" w:hAnsi="Arial" w:cs="Arial"/>
          <w:b/>
          <w:bCs/>
          <w:sz w:val="28"/>
          <w:szCs w:val="28"/>
          <w:lang w:val="sr-Cyrl-RS"/>
        </w:rPr>
      </w:pPr>
    </w:p>
    <w:p w14:paraId="155C92FA" w14:textId="7893DC5D" w:rsidR="005B1260" w:rsidRDefault="005B1260" w:rsidP="005B1260">
      <w:pPr>
        <w:spacing w:line="259" w:lineRule="auto"/>
        <w:rPr>
          <w:rFonts w:ascii="Arial" w:eastAsia="Arial" w:hAnsi="Arial" w:cs="Arial"/>
          <w:b/>
          <w:bCs/>
          <w:sz w:val="28"/>
          <w:szCs w:val="28"/>
          <w:lang w:val="sr-Cyrl-RS"/>
        </w:rPr>
      </w:pPr>
      <w:r>
        <w:rPr>
          <w:rFonts w:ascii="Arial" w:eastAsia="Arial" w:hAnsi="Arial" w:cs="Arial"/>
          <w:b/>
          <w:bCs/>
          <w:noProof/>
          <w:sz w:val="28"/>
          <w:szCs w:val="28"/>
        </w:rPr>
        <w:drawing>
          <wp:inline distT="0" distB="0" distL="0" distR="0" wp14:anchorId="3E3CAE23" wp14:editId="53923D46">
            <wp:extent cx="6146800" cy="3718873"/>
            <wp:effectExtent l="0" t="0" r="6350" b="0"/>
            <wp:docPr id="195282645" name="Picture 195282645" descr="C:\Users\sofija\Desktop\usp user manual\New folder\login_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fija\Desktop\usp user manual\New folder\login_or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46800" cy="3718873"/>
                    </a:xfrm>
                    <a:prstGeom prst="rect">
                      <a:avLst/>
                    </a:prstGeom>
                    <a:noFill/>
                    <a:ln>
                      <a:noFill/>
                    </a:ln>
                  </pic:spPr>
                </pic:pic>
              </a:graphicData>
            </a:graphic>
          </wp:inline>
        </w:drawing>
      </w:r>
    </w:p>
    <w:p w14:paraId="23FADBBA" w14:textId="77777777" w:rsidR="00082FDC" w:rsidRDefault="00082FDC" w:rsidP="001151D2">
      <w:pPr>
        <w:rPr>
          <w:sz w:val="24"/>
          <w:szCs w:val="24"/>
          <w:lang w:val="sr-Cyrl-RS"/>
        </w:rPr>
      </w:pPr>
    </w:p>
    <w:p w14:paraId="35292FC6" w14:textId="77777777" w:rsidR="00082FDC" w:rsidRDefault="00082FDC" w:rsidP="001151D2">
      <w:pPr>
        <w:rPr>
          <w:sz w:val="24"/>
          <w:szCs w:val="24"/>
          <w:lang w:val="sr-Cyrl-RS"/>
        </w:rPr>
      </w:pPr>
    </w:p>
    <w:p w14:paraId="419D72E2" w14:textId="20D64CB4" w:rsidR="000845D9" w:rsidRDefault="00120FD8" w:rsidP="00120FD8">
      <w:pPr>
        <w:pStyle w:val="ListParagraph"/>
        <w:numPr>
          <w:ilvl w:val="0"/>
          <w:numId w:val="12"/>
        </w:numPr>
        <w:rPr>
          <w:sz w:val="24"/>
          <w:szCs w:val="24"/>
          <w:lang w:val="sr-Cyrl-RS"/>
        </w:rPr>
      </w:pPr>
      <w:r>
        <w:rPr>
          <w:sz w:val="24"/>
          <w:szCs w:val="24"/>
          <w:lang w:val="sr-Cyrl-RS"/>
        </w:rPr>
        <w:t>Унесите корисничко име ваше организације у поље предвиђено за то (свака организација има своје јединствено корисничко име, свој прави назив);</w:t>
      </w:r>
    </w:p>
    <w:p w14:paraId="305AA770" w14:textId="13068A13" w:rsidR="00120FD8" w:rsidRDefault="00120FD8" w:rsidP="00120FD8">
      <w:pPr>
        <w:pStyle w:val="ListParagraph"/>
        <w:numPr>
          <w:ilvl w:val="0"/>
          <w:numId w:val="12"/>
        </w:numPr>
        <w:rPr>
          <w:sz w:val="24"/>
          <w:szCs w:val="24"/>
          <w:lang w:val="sr-Cyrl-RS"/>
        </w:rPr>
      </w:pPr>
      <w:r>
        <w:rPr>
          <w:sz w:val="24"/>
          <w:szCs w:val="24"/>
          <w:lang w:val="sr-Cyrl-RS"/>
        </w:rPr>
        <w:t>Унесите лозинку.</w:t>
      </w:r>
    </w:p>
    <w:p w14:paraId="58496723" w14:textId="786B1AC0" w:rsidR="00120FD8" w:rsidRDefault="00120FD8" w:rsidP="00120FD8">
      <w:pPr>
        <w:rPr>
          <w:sz w:val="24"/>
          <w:szCs w:val="24"/>
          <w:lang w:val="sr-Cyrl-RS"/>
        </w:rPr>
      </w:pPr>
      <w:r>
        <w:rPr>
          <w:sz w:val="24"/>
          <w:szCs w:val="24"/>
          <w:lang w:val="sr-Cyrl-RS"/>
        </w:rPr>
        <w:t>Уколико сте унели исправне податке, отвориће Вам се прозор у ком се налазе сви доступни подаци, и из ког је могућа даља навигација кроз систем.</w:t>
      </w:r>
    </w:p>
    <w:p w14:paraId="157303F2" w14:textId="417733A4" w:rsidR="00120FD8" w:rsidRDefault="00120FD8" w:rsidP="00120FD8">
      <w:pPr>
        <w:rPr>
          <w:sz w:val="24"/>
          <w:szCs w:val="24"/>
          <w:lang w:val="sr-Cyrl-RS"/>
        </w:rPr>
      </w:pPr>
      <w:r>
        <w:rPr>
          <w:sz w:val="24"/>
          <w:szCs w:val="24"/>
          <w:lang w:val="sr-Cyrl-RS"/>
        </w:rPr>
        <w:t>Уколико сте унели неисправне податке, бичете обавештени о грешки. Да бисте се пријавили на систем</w:t>
      </w:r>
      <w:r w:rsidR="00F02AD7">
        <w:rPr>
          <w:sz w:val="24"/>
          <w:szCs w:val="24"/>
          <w:lang w:val="sr-Cyrl-RS"/>
        </w:rPr>
        <w:t xml:space="preserve"> , поновите кораке 1)  и 2).</w:t>
      </w:r>
    </w:p>
    <w:p w14:paraId="3757E19E" w14:textId="77777777" w:rsidR="00F02AD7" w:rsidRDefault="00F02AD7" w:rsidP="00120FD8">
      <w:pPr>
        <w:rPr>
          <w:sz w:val="24"/>
          <w:szCs w:val="24"/>
          <w:lang w:val="sr-Cyrl-RS"/>
        </w:rPr>
      </w:pPr>
    </w:p>
    <w:p w14:paraId="1504F685" w14:textId="77777777" w:rsidR="00F02AD7" w:rsidRPr="00120FD8" w:rsidRDefault="00F02AD7" w:rsidP="00120FD8">
      <w:pPr>
        <w:rPr>
          <w:sz w:val="24"/>
          <w:szCs w:val="24"/>
          <w:lang w:val="sr-Cyrl-RS"/>
        </w:rPr>
      </w:pPr>
    </w:p>
    <w:p w14:paraId="0FB553A1" w14:textId="77777777" w:rsidR="00E24D81" w:rsidRDefault="00E24D81" w:rsidP="00F02AD7">
      <w:pPr>
        <w:spacing w:line="259" w:lineRule="auto"/>
        <w:rPr>
          <w:rStyle w:val="Heading2Char"/>
          <w:lang w:val="sr-Cyrl-RS"/>
        </w:rPr>
      </w:pPr>
    </w:p>
    <w:p w14:paraId="3A55F02D" w14:textId="77777777" w:rsidR="00E24D81" w:rsidRDefault="00E24D81" w:rsidP="00F02AD7">
      <w:pPr>
        <w:spacing w:line="259" w:lineRule="auto"/>
        <w:rPr>
          <w:rStyle w:val="Heading2Char"/>
          <w:lang w:val="sr-Cyrl-RS"/>
        </w:rPr>
      </w:pPr>
    </w:p>
    <w:p w14:paraId="0DEBBA07" w14:textId="77777777" w:rsidR="00E24D81" w:rsidRDefault="00E24D81" w:rsidP="00F02AD7">
      <w:pPr>
        <w:spacing w:line="259" w:lineRule="auto"/>
        <w:rPr>
          <w:rStyle w:val="Heading2Char"/>
          <w:lang w:val="sr-Cyrl-RS"/>
        </w:rPr>
      </w:pPr>
    </w:p>
    <w:p w14:paraId="274C638E" w14:textId="77777777" w:rsidR="00E24D81" w:rsidRDefault="00E24D81" w:rsidP="00F02AD7">
      <w:pPr>
        <w:spacing w:line="259" w:lineRule="auto"/>
        <w:rPr>
          <w:rStyle w:val="Heading2Char"/>
          <w:lang w:val="sr-Cyrl-RS"/>
        </w:rPr>
      </w:pPr>
    </w:p>
    <w:p w14:paraId="3893FD3A" w14:textId="77777777" w:rsidR="00E24D81" w:rsidRDefault="00E24D81" w:rsidP="00F02AD7">
      <w:pPr>
        <w:spacing w:line="259" w:lineRule="auto"/>
        <w:rPr>
          <w:rStyle w:val="Heading2Char"/>
          <w:lang w:val="sr-Cyrl-RS"/>
        </w:rPr>
      </w:pPr>
    </w:p>
    <w:p w14:paraId="72C35F71" w14:textId="49E82F0F" w:rsidR="00F02AD7" w:rsidRPr="00297C58" w:rsidRDefault="00E24D81" w:rsidP="00E24D81">
      <w:pPr>
        <w:spacing w:line="259" w:lineRule="auto"/>
        <w:jc w:val="center"/>
        <w:rPr>
          <w:rFonts w:ascii="Arial" w:eastAsia="Arial" w:hAnsi="Arial" w:cs="Arial"/>
          <w:b/>
          <w:bCs/>
          <w:sz w:val="28"/>
          <w:szCs w:val="28"/>
          <w:lang w:val="sr-Cyrl-RS"/>
        </w:rPr>
      </w:pPr>
      <w:bookmarkStart w:id="31" w:name="_Toc44194930"/>
      <w:r>
        <w:rPr>
          <w:rStyle w:val="Heading2Char"/>
        </w:rPr>
        <w:lastRenderedPageBreak/>
        <w:t>4.</w:t>
      </w:r>
      <w:r>
        <w:rPr>
          <w:rStyle w:val="Heading2Char"/>
          <w:lang w:val="sr-Cyrl-RS"/>
        </w:rPr>
        <w:t>2</w:t>
      </w:r>
      <w:r w:rsidR="00F02AD7" w:rsidRPr="00297C58">
        <w:rPr>
          <w:rStyle w:val="Heading2Char"/>
        </w:rPr>
        <w:t xml:space="preserve">    </w:t>
      </w:r>
      <w:r w:rsidR="00297C58">
        <w:rPr>
          <w:rStyle w:val="Heading2Char"/>
          <w:lang w:val="sr-Cyrl-RS"/>
        </w:rPr>
        <w:t>Претраживање статистичких података</w:t>
      </w:r>
      <w:bookmarkEnd w:id="31"/>
    </w:p>
    <w:p w14:paraId="7E7815CF" w14:textId="77777777" w:rsidR="00120FD8" w:rsidRDefault="00120FD8" w:rsidP="001151D2">
      <w:pPr>
        <w:rPr>
          <w:sz w:val="24"/>
          <w:szCs w:val="24"/>
          <w:lang w:val="sr-Cyrl-RS"/>
        </w:rPr>
      </w:pPr>
    </w:p>
    <w:p w14:paraId="265D0716" w14:textId="59E5A13F" w:rsidR="00F02AD7" w:rsidRDefault="00F02AD7" w:rsidP="001151D2">
      <w:pPr>
        <w:rPr>
          <w:sz w:val="24"/>
          <w:szCs w:val="24"/>
          <w:lang w:val="sr-Cyrl-RS"/>
        </w:rPr>
      </w:pPr>
      <w:r>
        <w:rPr>
          <w:noProof/>
        </w:rPr>
        <w:drawing>
          <wp:inline distT="0" distB="0" distL="0" distR="0" wp14:anchorId="5967C7F3" wp14:editId="7D6E9BDA">
            <wp:extent cx="6143625" cy="3448050"/>
            <wp:effectExtent l="0" t="0" r="0" b="0"/>
            <wp:docPr id="195282636" name="Picture 19528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43625" cy="3448050"/>
                    </a:xfrm>
                    <a:prstGeom prst="rect">
                      <a:avLst/>
                    </a:prstGeom>
                  </pic:spPr>
                </pic:pic>
              </a:graphicData>
            </a:graphic>
          </wp:inline>
        </w:drawing>
      </w:r>
    </w:p>
    <w:p w14:paraId="504D101B" w14:textId="77777777" w:rsidR="000845D9" w:rsidRDefault="000845D9" w:rsidP="001151D2">
      <w:pPr>
        <w:rPr>
          <w:sz w:val="24"/>
          <w:szCs w:val="24"/>
          <w:lang w:val="sr-Cyrl-RS"/>
        </w:rPr>
      </w:pPr>
    </w:p>
    <w:p w14:paraId="376FCB01" w14:textId="097062D8" w:rsidR="000845D9" w:rsidRDefault="00F02AD7" w:rsidP="001151D2">
      <w:pPr>
        <w:rPr>
          <w:sz w:val="24"/>
          <w:szCs w:val="24"/>
          <w:lang w:val="sr-Cyrl-RS"/>
        </w:rPr>
      </w:pPr>
      <w:r>
        <w:rPr>
          <w:sz w:val="24"/>
          <w:szCs w:val="24"/>
          <w:lang w:val="sr-Cyrl-RS"/>
        </w:rPr>
        <w:t>Одаберите тип статистике који вас интересује, а након тога из падајућег менија одаберите категорију болести, алергије или медикамената. Притиском на зелено дугме (налази се директно испод падајућег менија), отвориће Вам се нови мени.</w:t>
      </w:r>
    </w:p>
    <w:p w14:paraId="175DED96" w14:textId="77777777" w:rsidR="00F02AD7" w:rsidRDefault="00F02AD7" w:rsidP="001151D2">
      <w:pPr>
        <w:rPr>
          <w:sz w:val="24"/>
          <w:szCs w:val="24"/>
          <w:lang w:val="sr-Cyrl-RS"/>
        </w:rPr>
      </w:pPr>
    </w:p>
    <w:p w14:paraId="378CB9A8" w14:textId="58645555" w:rsidR="00F02AD7" w:rsidRDefault="008D5250" w:rsidP="001151D2">
      <w:pPr>
        <w:rPr>
          <w:sz w:val="24"/>
          <w:szCs w:val="24"/>
          <w:lang w:val="sr-Cyrl-RS"/>
        </w:rPr>
      </w:pPr>
      <w:r>
        <w:rPr>
          <w:noProof/>
          <w:sz w:val="24"/>
          <w:szCs w:val="24"/>
        </w:rPr>
        <w:drawing>
          <wp:inline distT="0" distB="0" distL="0" distR="0" wp14:anchorId="14337DEE" wp14:editId="3EB70FCC">
            <wp:extent cx="6146800" cy="1909411"/>
            <wp:effectExtent l="0" t="0" r="6350" b="0"/>
            <wp:docPr id="195282648" name="Picture 195282648" descr="C:\Users\sofija\Desktop\usp user manual\New folder\org_iz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ofija\Desktop\usp user manual\New folder\org_izbor.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46800" cy="1909411"/>
                    </a:xfrm>
                    <a:prstGeom prst="rect">
                      <a:avLst/>
                    </a:prstGeom>
                    <a:noFill/>
                    <a:ln>
                      <a:noFill/>
                    </a:ln>
                  </pic:spPr>
                </pic:pic>
              </a:graphicData>
            </a:graphic>
          </wp:inline>
        </w:drawing>
      </w:r>
    </w:p>
    <w:p w14:paraId="6E69CA49" w14:textId="77777777" w:rsidR="005B1260" w:rsidRDefault="005B1260" w:rsidP="001151D2">
      <w:pPr>
        <w:rPr>
          <w:sz w:val="24"/>
          <w:szCs w:val="24"/>
          <w:lang w:val="sr-Cyrl-RS"/>
        </w:rPr>
      </w:pPr>
    </w:p>
    <w:p w14:paraId="45C2A210" w14:textId="47E3EB3D" w:rsidR="008D5250" w:rsidRDefault="008D5250" w:rsidP="001151D2">
      <w:pPr>
        <w:rPr>
          <w:sz w:val="24"/>
          <w:szCs w:val="24"/>
          <w:lang w:val="sr-Cyrl-RS"/>
        </w:rPr>
      </w:pPr>
      <w:r>
        <w:rPr>
          <w:sz w:val="24"/>
          <w:szCs w:val="24"/>
          <w:lang w:val="sr-Cyrl-RS"/>
        </w:rPr>
        <w:t>Из падајућег менија одаберите конкретну државу, а након тога алергију/болест/медикамент чија статистика Вас интересује. Притисните на дугме „Претражи“ како бисте видели детаљнију статистику.</w:t>
      </w:r>
    </w:p>
    <w:p w14:paraId="56D01C20" w14:textId="34FB9279" w:rsidR="008D5250" w:rsidRDefault="008D5250" w:rsidP="001151D2">
      <w:pPr>
        <w:rPr>
          <w:noProof/>
          <w:sz w:val="24"/>
          <w:szCs w:val="24"/>
          <w:lang w:val="sr-Cyrl-RS"/>
        </w:rPr>
      </w:pPr>
    </w:p>
    <w:p w14:paraId="51F289CA" w14:textId="643D9445" w:rsidR="008D5250" w:rsidRDefault="008D5250" w:rsidP="001151D2">
      <w:pPr>
        <w:rPr>
          <w:sz w:val="24"/>
          <w:szCs w:val="24"/>
          <w:lang w:val="sr-Cyrl-RS"/>
        </w:rPr>
      </w:pPr>
      <w:r>
        <w:rPr>
          <w:noProof/>
          <w:sz w:val="24"/>
          <w:szCs w:val="24"/>
        </w:rPr>
        <w:lastRenderedPageBreak/>
        <w:drawing>
          <wp:inline distT="0" distB="0" distL="0" distR="0" wp14:anchorId="76F4A09B" wp14:editId="4288139E">
            <wp:extent cx="6146800" cy="1655780"/>
            <wp:effectExtent l="0" t="0" r="6350" b="1905"/>
            <wp:docPr id="195282649" name="Picture 195282649" descr="C:\Users\sofija\Desktop\usp user manual\New folder\org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fija\Desktop\usp user manual\New folder\org_inf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46800" cy="1655780"/>
                    </a:xfrm>
                    <a:prstGeom prst="rect">
                      <a:avLst/>
                    </a:prstGeom>
                    <a:noFill/>
                    <a:ln>
                      <a:noFill/>
                    </a:ln>
                  </pic:spPr>
                </pic:pic>
              </a:graphicData>
            </a:graphic>
          </wp:inline>
        </w:drawing>
      </w:r>
    </w:p>
    <w:p w14:paraId="79656804" w14:textId="77777777" w:rsidR="008D5250" w:rsidRPr="008D5250" w:rsidRDefault="008D5250" w:rsidP="001151D2">
      <w:pPr>
        <w:rPr>
          <w:sz w:val="24"/>
          <w:szCs w:val="24"/>
          <w:lang w:val="sr-Cyrl-RS"/>
        </w:rPr>
      </w:pPr>
    </w:p>
    <w:p w14:paraId="7DC9C1B2" w14:textId="77777777" w:rsidR="005B1260" w:rsidRDefault="005B1260" w:rsidP="001151D2">
      <w:pPr>
        <w:rPr>
          <w:sz w:val="24"/>
          <w:szCs w:val="24"/>
          <w:lang w:val="sr-Cyrl-RS"/>
        </w:rPr>
      </w:pPr>
    </w:p>
    <w:p w14:paraId="2DC44586" w14:textId="77777777" w:rsidR="001B0B0E" w:rsidRDefault="001B0B0E">
      <w:pPr>
        <w:spacing w:before="3" w:line="260" w:lineRule="exact"/>
        <w:rPr>
          <w:sz w:val="26"/>
          <w:szCs w:val="26"/>
        </w:rPr>
      </w:pPr>
    </w:p>
    <w:p w14:paraId="1C451C29" w14:textId="3889CEEB" w:rsidR="001B0B0E" w:rsidRPr="008D5250" w:rsidRDefault="001B0B0E" w:rsidP="008D5250">
      <w:pPr>
        <w:spacing w:before="63" w:line="245" w:lineRule="auto"/>
        <w:ind w:right="121"/>
        <w:jc w:val="both"/>
        <w:rPr>
          <w:sz w:val="22"/>
          <w:szCs w:val="22"/>
          <w:lang w:val="sr-Cyrl-RS"/>
        </w:rPr>
      </w:pPr>
    </w:p>
    <w:sectPr w:rsidR="001B0B0E" w:rsidRPr="008D5250">
      <w:headerReference w:type="default" r:id="rId55"/>
      <w:footerReference w:type="default" r:id="rId56"/>
      <w:pgSz w:w="12240" w:h="15840"/>
      <w:pgMar w:top="1180" w:right="1280" w:bottom="280" w:left="1280" w:header="981" w:footer="8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884D00" w14:textId="77777777" w:rsidR="00587036" w:rsidRDefault="00587036">
      <w:r>
        <w:separator/>
      </w:r>
    </w:p>
  </w:endnote>
  <w:endnote w:type="continuationSeparator" w:id="0">
    <w:p w14:paraId="04D4ABD6" w14:textId="77777777" w:rsidR="00587036" w:rsidRDefault="00587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933"/>
      <w:gridCol w:w="2933"/>
      <w:gridCol w:w="2933"/>
    </w:tblGrid>
    <w:tr w:rsidR="0082303D" w14:paraId="158002EC" w14:textId="77777777" w:rsidTr="69AE09F1">
      <w:tc>
        <w:tcPr>
          <w:tcW w:w="2933" w:type="dxa"/>
        </w:tcPr>
        <w:p w14:paraId="2CF0D3EE" w14:textId="7E1EC78E" w:rsidR="0082303D" w:rsidRDefault="0082303D" w:rsidP="69AE09F1">
          <w:pPr>
            <w:pStyle w:val="Header"/>
            <w:ind w:left="-115"/>
          </w:pPr>
        </w:p>
      </w:tc>
      <w:tc>
        <w:tcPr>
          <w:tcW w:w="2933" w:type="dxa"/>
        </w:tcPr>
        <w:p w14:paraId="57F3359A" w14:textId="6A8A94B3" w:rsidR="0082303D" w:rsidRDefault="0082303D" w:rsidP="69AE09F1">
          <w:pPr>
            <w:pStyle w:val="Header"/>
            <w:jc w:val="center"/>
          </w:pPr>
        </w:p>
      </w:tc>
      <w:tc>
        <w:tcPr>
          <w:tcW w:w="2933" w:type="dxa"/>
        </w:tcPr>
        <w:p w14:paraId="1D0F0B9F" w14:textId="6C6057C4" w:rsidR="0082303D" w:rsidRDefault="0082303D" w:rsidP="69AE09F1">
          <w:pPr>
            <w:pStyle w:val="Header"/>
            <w:ind w:right="-115"/>
            <w:jc w:val="right"/>
          </w:pPr>
          <w:r>
            <w:fldChar w:fldCharType="begin"/>
          </w:r>
          <w:r>
            <w:instrText>PAGE</w:instrText>
          </w:r>
          <w:r>
            <w:fldChar w:fldCharType="separate"/>
          </w:r>
          <w:r w:rsidR="00881EFA">
            <w:rPr>
              <w:noProof/>
            </w:rPr>
            <w:t>1</w:t>
          </w:r>
          <w:r>
            <w:fldChar w:fldCharType="end"/>
          </w:r>
        </w:p>
      </w:tc>
    </w:tr>
  </w:tbl>
  <w:p w14:paraId="7E243C03" w14:textId="575D8699" w:rsidR="0082303D" w:rsidRDefault="0082303D" w:rsidP="69AE09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4247077"/>
      <w:docPartObj>
        <w:docPartGallery w:val="Page Numbers (Bottom of Page)"/>
        <w:docPartUnique/>
      </w:docPartObj>
    </w:sdtPr>
    <w:sdtEndPr>
      <w:rPr>
        <w:noProof/>
      </w:rPr>
    </w:sdtEndPr>
    <w:sdtContent>
      <w:p w14:paraId="25A0B091" w14:textId="131C2C26" w:rsidR="0082303D" w:rsidRDefault="0082303D">
        <w:pPr>
          <w:pStyle w:val="Footer"/>
          <w:jc w:val="right"/>
        </w:pPr>
        <w:r>
          <w:fldChar w:fldCharType="begin"/>
        </w:r>
        <w:r>
          <w:instrText xml:space="preserve"> PAGE   \* MERGEFORMAT </w:instrText>
        </w:r>
        <w:r>
          <w:fldChar w:fldCharType="separate"/>
        </w:r>
        <w:r w:rsidR="00881EFA">
          <w:rPr>
            <w:noProof/>
          </w:rPr>
          <w:t>2</w:t>
        </w:r>
        <w:r>
          <w:rPr>
            <w:noProof/>
          </w:rPr>
          <w:fldChar w:fldCharType="end"/>
        </w:r>
      </w:p>
    </w:sdtContent>
  </w:sdt>
  <w:p w14:paraId="4BDB8DDB" w14:textId="19D3E9D6" w:rsidR="0082303D" w:rsidRDefault="0082303D">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66495"/>
      <w:docPartObj>
        <w:docPartGallery w:val="Page Numbers (Bottom of Page)"/>
        <w:docPartUnique/>
      </w:docPartObj>
    </w:sdtPr>
    <w:sdtEndPr>
      <w:rPr>
        <w:noProof/>
      </w:rPr>
    </w:sdtEndPr>
    <w:sdtContent>
      <w:p w14:paraId="14D8799B" w14:textId="437581E6" w:rsidR="0082303D" w:rsidRDefault="0082303D">
        <w:pPr>
          <w:pStyle w:val="Footer"/>
          <w:jc w:val="right"/>
        </w:pPr>
        <w:r>
          <w:fldChar w:fldCharType="begin"/>
        </w:r>
        <w:r>
          <w:instrText xml:space="preserve"> PAGE   \* MERGEFORMAT </w:instrText>
        </w:r>
        <w:r>
          <w:fldChar w:fldCharType="separate"/>
        </w:r>
        <w:r w:rsidR="00881EFA">
          <w:rPr>
            <w:noProof/>
          </w:rPr>
          <w:t>31</w:t>
        </w:r>
        <w:r>
          <w:rPr>
            <w:noProof/>
          </w:rPr>
          <w:fldChar w:fldCharType="end"/>
        </w:r>
      </w:p>
    </w:sdtContent>
  </w:sdt>
  <w:p w14:paraId="1686EA9A" w14:textId="19983D8C" w:rsidR="0082303D" w:rsidRDefault="0082303D">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08815" w14:textId="77777777" w:rsidR="00587036" w:rsidRDefault="00587036">
      <w:r>
        <w:separator/>
      </w:r>
    </w:p>
  </w:footnote>
  <w:footnote w:type="continuationSeparator" w:id="0">
    <w:p w14:paraId="34452DCF" w14:textId="77777777" w:rsidR="00587036" w:rsidRDefault="00587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933"/>
    </w:tblGrid>
    <w:tr w:rsidR="0082303D" w14:paraId="37966A8F" w14:textId="77777777" w:rsidTr="69AE09F1">
      <w:tc>
        <w:tcPr>
          <w:tcW w:w="2933" w:type="dxa"/>
        </w:tcPr>
        <w:p w14:paraId="126A50C3" w14:textId="7AC7A46E" w:rsidR="0082303D" w:rsidRDefault="0082303D" w:rsidP="69AE09F1">
          <w:pPr>
            <w:pStyle w:val="Header"/>
            <w:ind w:right="-115"/>
            <w:jc w:val="right"/>
          </w:pPr>
        </w:p>
      </w:tc>
    </w:tr>
  </w:tbl>
  <w:p w14:paraId="43C6CD79" w14:textId="2F98B3D4" w:rsidR="0082303D" w:rsidRDefault="0082303D" w:rsidP="69AE09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7094DA" w14:textId="71BE6FC3" w:rsidR="0082303D" w:rsidRDefault="0082303D">
    <w:pPr>
      <w:spacing w:line="20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D1B83" w14:textId="52310A8D" w:rsidR="0082303D" w:rsidRDefault="0082303D">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D41A5"/>
    <w:multiLevelType w:val="hybridMultilevel"/>
    <w:tmpl w:val="32CC0B7A"/>
    <w:lvl w:ilvl="0" w:tplc="BCFEE3FC">
      <w:start w:val="1"/>
      <w:numFmt w:val="bullet"/>
      <w:lvlText w:val=""/>
      <w:lvlJc w:val="left"/>
      <w:pPr>
        <w:ind w:left="720" w:hanging="360"/>
      </w:pPr>
      <w:rPr>
        <w:rFonts w:ascii="Wingdings" w:hAnsi="Wingdings" w:hint="default"/>
      </w:rPr>
    </w:lvl>
    <w:lvl w:ilvl="1" w:tplc="F536B8DC">
      <w:start w:val="1"/>
      <w:numFmt w:val="bullet"/>
      <w:lvlText w:val="o"/>
      <w:lvlJc w:val="left"/>
      <w:pPr>
        <w:ind w:left="1440" w:hanging="360"/>
      </w:pPr>
      <w:rPr>
        <w:rFonts w:ascii="Courier New" w:hAnsi="Courier New" w:hint="default"/>
      </w:rPr>
    </w:lvl>
    <w:lvl w:ilvl="2" w:tplc="858851CA">
      <w:start w:val="1"/>
      <w:numFmt w:val="bullet"/>
      <w:lvlText w:val=""/>
      <w:lvlJc w:val="left"/>
      <w:pPr>
        <w:ind w:left="2160" w:hanging="360"/>
      </w:pPr>
      <w:rPr>
        <w:rFonts w:ascii="Wingdings" w:hAnsi="Wingdings" w:hint="default"/>
      </w:rPr>
    </w:lvl>
    <w:lvl w:ilvl="3" w:tplc="23EEDBA8">
      <w:start w:val="1"/>
      <w:numFmt w:val="bullet"/>
      <w:lvlText w:val=""/>
      <w:lvlJc w:val="left"/>
      <w:pPr>
        <w:ind w:left="2880" w:hanging="360"/>
      </w:pPr>
      <w:rPr>
        <w:rFonts w:ascii="Symbol" w:hAnsi="Symbol" w:hint="default"/>
      </w:rPr>
    </w:lvl>
    <w:lvl w:ilvl="4" w:tplc="50B21FAE">
      <w:start w:val="1"/>
      <w:numFmt w:val="bullet"/>
      <w:lvlText w:val="o"/>
      <w:lvlJc w:val="left"/>
      <w:pPr>
        <w:ind w:left="3600" w:hanging="360"/>
      </w:pPr>
      <w:rPr>
        <w:rFonts w:ascii="Courier New" w:hAnsi="Courier New" w:hint="default"/>
      </w:rPr>
    </w:lvl>
    <w:lvl w:ilvl="5" w:tplc="983CC018">
      <w:start w:val="1"/>
      <w:numFmt w:val="bullet"/>
      <w:lvlText w:val=""/>
      <w:lvlJc w:val="left"/>
      <w:pPr>
        <w:ind w:left="4320" w:hanging="360"/>
      </w:pPr>
      <w:rPr>
        <w:rFonts w:ascii="Wingdings" w:hAnsi="Wingdings" w:hint="default"/>
      </w:rPr>
    </w:lvl>
    <w:lvl w:ilvl="6" w:tplc="D99CC25E">
      <w:start w:val="1"/>
      <w:numFmt w:val="bullet"/>
      <w:lvlText w:val=""/>
      <w:lvlJc w:val="left"/>
      <w:pPr>
        <w:ind w:left="5040" w:hanging="360"/>
      </w:pPr>
      <w:rPr>
        <w:rFonts w:ascii="Symbol" w:hAnsi="Symbol" w:hint="default"/>
      </w:rPr>
    </w:lvl>
    <w:lvl w:ilvl="7" w:tplc="3FF88B86">
      <w:start w:val="1"/>
      <w:numFmt w:val="bullet"/>
      <w:lvlText w:val="o"/>
      <w:lvlJc w:val="left"/>
      <w:pPr>
        <w:ind w:left="5760" w:hanging="360"/>
      </w:pPr>
      <w:rPr>
        <w:rFonts w:ascii="Courier New" w:hAnsi="Courier New" w:hint="default"/>
      </w:rPr>
    </w:lvl>
    <w:lvl w:ilvl="8" w:tplc="3B385020">
      <w:start w:val="1"/>
      <w:numFmt w:val="bullet"/>
      <w:lvlText w:val=""/>
      <w:lvlJc w:val="left"/>
      <w:pPr>
        <w:ind w:left="6480" w:hanging="360"/>
      </w:pPr>
      <w:rPr>
        <w:rFonts w:ascii="Wingdings" w:hAnsi="Wingdings" w:hint="default"/>
      </w:rPr>
    </w:lvl>
  </w:abstractNum>
  <w:abstractNum w:abstractNumId="1">
    <w:nsid w:val="0F491209"/>
    <w:multiLevelType w:val="hybridMultilevel"/>
    <w:tmpl w:val="7E3C2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A401B"/>
    <w:multiLevelType w:val="hybridMultilevel"/>
    <w:tmpl w:val="FA0E9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3F2AB8"/>
    <w:multiLevelType w:val="hybridMultilevel"/>
    <w:tmpl w:val="EECE0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591F6C"/>
    <w:multiLevelType w:val="multilevel"/>
    <w:tmpl w:val="37A89EA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nsid w:val="2FD65D08"/>
    <w:multiLevelType w:val="hybridMultilevel"/>
    <w:tmpl w:val="5A4ECF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76E5F"/>
    <w:multiLevelType w:val="hybridMultilevel"/>
    <w:tmpl w:val="EECE0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3B4B93"/>
    <w:multiLevelType w:val="hybridMultilevel"/>
    <w:tmpl w:val="D21AB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286F5E"/>
    <w:multiLevelType w:val="hybridMultilevel"/>
    <w:tmpl w:val="C0E6E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9C58B6"/>
    <w:multiLevelType w:val="hybridMultilevel"/>
    <w:tmpl w:val="EECE0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955424"/>
    <w:multiLevelType w:val="multilevel"/>
    <w:tmpl w:val="798670B4"/>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7E9622BA"/>
    <w:multiLevelType w:val="hybridMultilevel"/>
    <w:tmpl w:val="AFA28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7"/>
  </w:num>
  <w:num w:numId="4">
    <w:abstractNumId w:val="5"/>
  </w:num>
  <w:num w:numId="5">
    <w:abstractNumId w:val="10"/>
  </w:num>
  <w:num w:numId="6">
    <w:abstractNumId w:val="1"/>
  </w:num>
  <w:num w:numId="7">
    <w:abstractNumId w:val="11"/>
  </w:num>
  <w:num w:numId="8">
    <w:abstractNumId w:val="2"/>
  </w:num>
  <w:num w:numId="9">
    <w:abstractNumId w:val="6"/>
  </w:num>
  <w:num w:numId="10">
    <w:abstractNumId w:val="3"/>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408C4A7"/>
    <w:rsid w:val="00082FDC"/>
    <w:rsid w:val="000845D9"/>
    <w:rsid w:val="00102EDE"/>
    <w:rsid w:val="001151D2"/>
    <w:rsid w:val="00120FD8"/>
    <w:rsid w:val="00174373"/>
    <w:rsid w:val="001775F0"/>
    <w:rsid w:val="001A35D4"/>
    <w:rsid w:val="001B0B0E"/>
    <w:rsid w:val="001C0E31"/>
    <w:rsid w:val="001F13C7"/>
    <w:rsid w:val="0029367F"/>
    <w:rsid w:val="00297C58"/>
    <w:rsid w:val="002A6A78"/>
    <w:rsid w:val="003375B1"/>
    <w:rsid w:val="003630C0"/>
    <w:rsid w:val="003E4202"/>
    <w:rsid w:val="003F5959"/>
    <w:rsid w:val="004B36B3"/>
    <w:rsid w:val="004D485F"/>
    <w:rsid w:val="005619CA"/>
    <w:rsid w:val="00587036"/>
    <w:rsid w:val="005A3D88"/>
    <w:rsid w:val="005B1260"/>
    <w:rsid w:val="00616047"/>
    <w:rsid w:val="00691C7B"/>
    <w:rsid w:val="007217AC"/>
    <w:rsid w:val="007F0C1E"/>
    <w:rsid w:val="0082303D"/>
    <w:rsid w:val="008761FC"/>
    <w:rsid w:val="00881230"/>
    <w:rsid w:val="00881EFA"/>
    <w:rsid w:val="008D5250"/>
    <w:rsid w:val="00911DBE"/>
    <w:rsid w:val="00932C1E"/>
    <w:rsid w:val="009A2FA6"/>
    <w:rsid w:val="00A42B62"/>
    <w:rsid w:val="00A53556"/>
    <w:rsid w:val="00B7735F"/>
    <w:rsid w:val="00BD52C3"/>
    <w:rsid w:val="00CE01EE"/>
    <w:rsid w:val="00D02D27"/>
    <w:rsid w:val="00D123C1"/>
    <w:rsid w:val="00D3766F"/>
    <w:rsid w:val="00D44CF1"/>
    <w:rsid w:val="00D8239E"/>
    <w:rsid w:val="00DA77A7"/>
    <w:rsid w:val="00E24D81"/>
    <w:rsid w:val="00E4702D"/>
    <w:rsid w:val="00F02AD7"/>
    <w:rsid w:val="00F56D90"/>
    <w:rsid w:val="01C4E883"/>
    <w:rsid w:val="0408C4A7"/>
    <w:rsid w:val="0441CDC1"/>
    <w:rsid w:val="04F9354C"/>
    <w:rsid w:val="0818E103"/>
    <w:rsid w:val="09025F86"/>
    <w:rsid w:val="09610763"/>
    <w:rsid w:val="0A18A65C"/>
    <w:rsid w:val="0AF2D0E1"/>
    <w:rsid w:val="0BF46C9C"/>
    <w:rsid w:val="0CA6C827"/>
    <w:rsid w:val="0CC8619A"/>
    <w:rsid w:val="0CFA2FB0"/>
    <w:rsid w:val="0D66703A"/>
    <w:rsid w:val="0E095EEF"/>
    <w:rsid w:val="0E8BF352"/>
    <w:rsid w:val="0E960011"/>
    <w:rsid w:val="106E9D11"/>
    <w:rsid w:val="133470FC"/>
    <w:rsid w:val="13B60675"/>
    <w:rsid w:val="151412B6"/>
    <w:rsid w:val="15678EC6"/>
    <w:rsid w:val="1A3BB6A8"/>
    <w:rsid w:val="1B13393A"/>
    <w:rsid w:val="1BE72051"/>
    <w:rsid w:val="1F01FA72"/>
    <w:rsid w:val="20238644"/>
    <w:rsid w:val="2257DB44"/>
    <w:rsid w:val="23354854"/>
    <w:rsid w:val="23715574"/>
    <w:rsid w:val="2382BC6F"/>
    <w:rsid w:val="284ABD29"/>
    <w:rsid w:val="288A8163"/>
    <w:rsid w:val="2945C45F"/>
    <w:rsid w:val="297181DE"/>
    <w:rsid w:val="2CA1FA03"/>
    <w:rsid w:val="2D331AD3"/>
    <w:rsid w:val="2D89DB7B"/>
    <w:rsid w:val="2FA7C67C"/>
    <w:rsid w:val="3221A46B"/>
    <w:rsid w:val="33AD3BE1"/>
    <w:rsid w:val="33B09A7D"/>
    <w:rsid w:val="33B76F3A"/>
    <w:rsid w:val="380614E8"/>
    <w:rsid w:val="386742AF"/>
    <w:rsid w:val="390F8A19"/>
    <w:rsid w:val="3A8A1360"/>
    <w:rsid w:val="3ADF8C9B"/>
    <w:rsid w:val="3B173039"/>
    <w:rsid w:val="3B5E84B4"/>
    <w:rsid w:val="3B8483AD"/>
    <w:rsid w:val="45DD89A3"/>
    <w:rsid w:val="48572ABB"/>
    <w:rsid w:val="487A5A91"/>
    <w:rsid w:val="48ADA87F"/>
    <w:rsid w:val="4BD17B9D"/>
    <w:rsid w:val="4C0A9C39"/>
    <w:rsid w:val="4E0E0B50"/>
    <w:rsid w:val="50048EA1"/>
    <w:rsid w:val="505DA05D"/>
    <w:rsid w:val="5125F7EA"/>
    <w:rsid w:val="5149F697"/>
    <w:rsid w:val="529321E9"/>
    <w:rsid w:val="52BBD8BA"/>
    <w:rsid w:val="5421E409"/>
    <w:rsid w:val="54BBC075"/>
    <w:rsid w:val="55B2B699"/>
    <w:rsid w:val="567944AA"/>
    <w:rsid w:val="57BB120D"/>
    <w:rsid w:val="581669C8"/>
    <w:rsid w:val="5849A50E"/>
    <w:rsid w:val="58755068"/>
    <w:rsid w:val="5A578F10"/>
    <w:rsid w:val="5C2355B9"/>
    <w:rsid w:val="5C8DDE66"/>
    <w:rsid w:val="5D579EF2"/>
    <w:rsid w:val="5EB53B17"/>
    <w:rsid w:val="609F1969"/>
    <w:rsid w:val="60DF6EE9"/>
    <w:rsid w:val="62A86B74"/>
    <w:rsid w:val="646705B9"/>
    <w:rsid w:val="679CA135"/>
    <w:rsid w:val="688F3266"/>
    <w:rsid w:val="6955DB25"/>
    <w:rsid w:val="69AE09F1"/>
    <w:rsid w:val="6BA02D61"/>
    <w:rsid w:val="6D5A1F0A"/>
    <w:rsid w:val="70F1EF1D"/>
    <w:rsid w:val="731810B1"/>
    <w:rsid w:val="759468B1"/>
    <w:rsid w:val="7631DBBC"/>
    <w:rsid w:val="77251F08"/>
    <w:rsid w:val="78D0D646"/>
    <w:rsid w:val="79C4CA0F"/>
    <w:rsid w:val="7A07EDAA"/>
    <w:rsid w:val="7A2E0B4D"/>
    <w:rsid w:val="7B6A057E"/>
    <w:rsid w:val="7BB8A0D7"/>
    <w:rsid w:val="7CA95026"/>
    <w:rsid w:val="7E583A79"/>
    <w:rsid w:val="7F911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30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5A3D88"/>
    <w:rPr>
      <w:rFonts w:ascii="Tahoma" w:hAnsi="Tahoma" w:cs="Tahoma"/>
      <w:sz w:val="16"/>
      <w:szCs w:val="16"/>
    </w:rPr>
  </w:style>
  <w:style w:type="character" w:customStyle="1" w:styleId="BalloonTextChar">
    <w:name w:val="Balloon Text Char"/>
    <w:basedOn w:val="DefaultParagraphFont"/>
    <w:link w:val="BalloonText"/>
    <w:uiPriority w:val="99"/>
    <w:semiHidden/>
    <w:rsid w:val="005A3D88"/>
    <w:rPr>
      <w:rFonts w:ascii="Tahoma" w:hAnsi="Tahoma" w:cs="Tahoma"/>
      <w:sz w:val="16"/>
      <w:szCs w:val="16"/>
    </w:rPr>
  </w:style>
  <w:style w:type="paragraph" w:styleId="TOCHeading">
    <w:name w:val="TOC Heading"/>
    <w:basedOn w:val="Heading1"/>
    <w:next w:val="Normal"/>
    <w:uiPriority w:val="39"/>
    <w:semiHidden/>
    <w:unhideWhenUsed/>
    <w:qFormat/>
    <w:rsid w:val="008D5250"/>
    <w:pPr>
      <w:keepLines/>
      <w:numPr>
        <w:numId w:val="0"/>
      </w:numPr>
      <w:spacing w:before="480" w:after="0" w:line="276" w:lineRule="auto"/>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F56D90"/>
    <w:pPr>
      <w:spacing w:after="100"/>
    </w:pPr>
  </w:style>
  <w:style w:type="character" w:styleId="Hyperlink">
    <w:name w:val="Hyperlink"/>
    <w:basedOn w:val="DefaultParagraphFont"/>
    <w:uiPriority w:val="99"/>
    <w:unhideWhenUsed/>
    <w:rsid w:val="00F56D90"/>
    <w:rPr>
      <w:color w:val="0000FF" w:themeColor="hyperlink"/>
      <w:u w:val="single"/>
    </w:rPr>
  </w:style>
  <w:style w:type="paragraph" w:styleId="TOC2">
    <w:name w:val="toc 2"/>
    <w:basedOn w:val="Normal"/>
    <w:next w:val="Normal"/>
    <w:autoRedefine/>
    <w:uiPriority w:val="39"/>
    <w:unhideWhenUsed/>
    <w:rsid w:val="008761FC"/>
    <w:pPr>
      <w:spacing w:after="100"/>
      <w:ind w:left="200"/>
    </w:pPr>
  </w:style>
  <w:style w:type="paragraph" w:styleId="TOC3">
    <w:name w:val="toc 3"/>
    <w:basedOn w:val="Normal"/>
    <w:next w:val="Normal"/>
    <w:autoRedefine/>
    <w:uiPriority w:val="39"/>
    <w:unhideWhenUsed/>
    <w:rsid w:val="008761FC"/>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5A3D88"/>
    <w:rPr>
      <w:rFonts w:ascii="Tahoma" w:hAnsi="Tahoma" w:cs="Tahoma"/>
      <w:sz w:val="16"/>
      <w:szCs w:val="16"/>
    </w:rPr>
  </w:style>
  <w:style w:type="character" w:customStyle="1" w:styleId="BalloonTextChar">
    <w:name w:val="Balloon Text Char"/>
    <w:basedOn w:val="DefaultParagraphFont"/>
    <w:link w:val="BalloonText"/>
    <w:uiPriority w:val="99"/>
    <w:semiHidden/>
    <w:rsid w:val="005A3D88"/>
    <w:rPr>
      <w:rFonts w:ascii="Tahoma" w:hAnsi="Tahoma" w:cs="Tahoma"/>
      <w:sz w:val="16"/>
      <w:szCs w:val="16"/>
    </w:rPr>
  </w:style>
  <w:style w:type="paragraph" w:styleId="TOCHeading">
    <w:name w:val="TOC Heading"/>
    <w:basedOn w:val="Heading1"/>
    <w:next w:val="Normal"/>
    <w:uiPriority w:val="39"/>
    <w:semiHidden/>
    <w:unhideWhenUsed/>
    <w:qFormat/>
    <w:rsid w:val="008D5250"/>
    <w:pPr>
      <w:keepLines/>
      <w:numPr>
        <w:numId w:val="0"/>
      </w:numPr>
      <w:spacing w:before="480" w:after="0" w:line="276" w:lineRule="auto"/>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F56D90"/>
    <w:pPr>
      <w:spacing w:after="100"/>
    </w:pPr>
  </w:style>
  <w:style w:type="character" w:styleId="Hyperlink">
    <w:name w:val="Hyperlink"/>
    <w:basedOn w:val="DefaultParagraphFont"/>
    <w:uiPriority w:val="99"/>
    <w:unhideWhenUsed/>
    <w:rsid w:val="00F56D90"/>
    <w:rPr>
      <w:color w:val="0000FF" w:themeColor="hyperlink"/>
      <w:u w:val="single"/>
    </w:rPr>
  </w:style>
  <w:style w:type="paragraph" w:styleId="TOC2">
    <w:name w:val="toc 2"/>
    <w:basedOn w:val="Normal"/>
    <w:next w:val="Normal"/>
    <w:autoRedefine/>
    <w:uiPriority w:val="39"/>
    <w:unhideWhenUsed/>
    <w:rsid w:val="008761FC"/>
    <w:pPr>
      <w:spacing w:after="100"/>
      <w:ind w:left="200"/>
    </w:pPr>
  </w:style>
  <w:style w:type="paragraph" w:styleId="TOC3">
    <w:name w:val="toc 3"/>
    <w:basedOn w:val="Normal"/>
    <w:next w:val="Normal"/>
    <w:autoRedefine/>
    <w:uiPriority w:val="39"/>
    <w:unhideWhenUsed/>
    <w:rsid w:val="008761F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212D7-B08F-40A4-9F5E-2AA57B141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3407</Words>
  <Characters>19421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sofija</cp:lastModifiedBy>
  <cp:revision>34</cp:revision>
  <dcterms:created xsi:type="dcterms:W3CDTF">2020-06-27T18:52:00Z</dcterms:created>
  <dcterms:modified xsi:type="dcterms:W3CDTF">2020-06-27T22:01:00Z</dcterms:modified>
</cp:coreProperties>
</file>